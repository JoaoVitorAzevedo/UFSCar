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85259" w:rsidRPr="005C7787" w:rsidRDefault="00D85259" w:rsidP="00D85259">
      <w:pPr>
        <w:spacing w:line="200" w:lineRule="exact"/>
        <w:rPr>
          <w:rFonts w:ascii="Arial" w:eastAsia="Times New Roman" w:hAnsi="Arial"/>
          <w:sz w:val="24"/>
        </w:rPr>
      </w:pPr>
      <w:bookmarkStart w:id="0" w:name="page1"/>
      <w:bookmarkEnd w:id="0"/>
      <w:r w:rsidRPr="005C7787">
        <w:rPr>
          <w:rFonts w:ascii="Arial" w:hAnsi="Arial"/>
          <w:noProof/>
        </w:rPr>
        <w:drawing>
          <wp:anchor distT="0" distB="0" distL="114300" distR="114300" simplePos="0" relativeHeight="251659264" behindDoc="1" locked="0" layoutInCell="1" allowOverlap="1" wp14:anchorId="4B25DF66" wp14:editId="06F816C3">
            <wp:simplePos x="0" y="0"/>
            <wp:positionH relativeFrom="page">
              <wp:posOffset>1791970</wp:posOffset>
            </wp:positionH>
            <wp:positionV relativeFrom="page">
              <wp:posOffset>1080135</wp:posOffset>
            </wp:positionV>
            <wp:extent cx="4330700" cy="3149600"/>
            <wp:effectExtent l="0" t="0" r="0" b="0"/>
            <wp:wrapNone/>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30700" cy="3149600"/>
                    </a:xfrm>
                    <a:prstGeom prst="rect">
                      <a:avLst/>
                    </a:prstGeom>
                    <a:noFill/>
                  </pic:spPr>
                </pic:pic>
              </a:graphicData>
            </a:graphic>
            <wp14:sizeRelH relativeFrom="page">
              <wp14:pctWidth>0</wp14:pctWidth>
            </wp14:sizeRelH>
            <wp14:sizeRelV relativeFrom="page">
              <wp14:pctHeight>0</wp14:pctHeight>
            </wp14:sizeRelV>
          </wp:anchor>
        </w:drawing>
      </w: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45" w:lineRule="exact"/>
        <w:rPr>
          <w:rFonts w:ascii="Arial" w:eastAsia="Times New Roman" w:hAnsi="Arial"/>
          <w:sz w:val="24"/>
        </w:rPr>
      </w:pPr>
    </w:p>
    <w:p w:rsidR="00D85259" w:rsidRPr="005C7787" w:rsidRDefault="00D85259" w:rsidP="00D85259">
      <w:pPr>
        <w:spacing w:line="0" w:lineRule="atLeast"/>
        <w:ind w:left="1740"/>
        <w:rPr>
          <w:rFonts w:ascii="Arial" w:eastAsia="Arial" w:hAnsi="Arial"/>
          <w:sz w:val="33"/>
        </w:rPr>
      </w:pPr>
      <w:r w:rsidRPr="005C7787">
        <w:rPr>
          <w:rFonts w:ascii="Arial" w:eastAsia="Arial" w:hAnsi="Arial"/>
          <w:sz w:val="33"/>
        </w:rPr>
        <w:t>Universidade Federal de São Carlos - UFSCar</w:t>
      </w: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309" w:lineRule="exact"/>
        <w:rPr>
          <w:rFonts w:ascii="Arial" w:eastAsia="Times New Roman" w:hAnsi="Arial"/>
          <w:sz w:val="24"/>
        </w:rPr>
      </w:pPr>
    </w:p>
    <w:tbl>
      <w:tblPr>
        <w:tblW w:w="0" w:type="auto"/>
        <w:tblInd w:w="1880" w:type="dxa"/>
        <w:tblLayout w:type="fixed"/>
        <w:tblCellMar>
          <w:left w:w="0" w:type="dxa"/>
          <w:right w:w="0" w:type="dxa"/>
        </w:tblCellMar>
        <w:tblLook w:val="0000" w:firstRow="0" w:lastRow="0" w:firstColumn="0" w:lastColumn="0" w:noHBand="0" w:noVBand="0"/>
      </w:tblPr>
      <w:tblGrid>
        <w:gridCol w:w="4180"/>
        <w:gridCol w:w="1560"/>
      </w:tblGrid>
      <w:tr w:rsidR="00D85259" w:rsidRPr="005C7787" w:rsidTr="00BC79F1">
        <w:trPr>
          <w:trHeight w:val="417"/>
        </w:trPr>
        <w:tc>
          <w:tcPr>
            <w:tcW w:w="4180" w:type="dxa"/>
            <w:shd w:val="clear" w:color="auto" w:fill="auto"/>
            <w:vAlign w:val="bottom"/>
          </w:tcPr>
          <w:p w:rsidR="00D85259" w:rsidRPr="005C7787" w:rsidRDefault="00D85259" w:rsidP="00BC79F1">
            <w:pPr>
              <w:spacing w:line="0" w:lineRule="atLeast"/>
              <w:rPr>
                <w:rFonts w:ascii="Arial" w:eastAsia="Arial" w:hAnsi="Arial"/>
                <w:sz w:val="29"/>
              </w:rPr>
            </w:pPr>
            <w:r w:rsidRPr="005C7787">
              <w:rPr>
                <w:rFonts w:ascii="Arial" w:eastAsia="Arial" w:hAnsi="Arial"/>
                <w:sz w:val="29"/>
              </w:rPr>
              <w:t>Joao Vitor Azevedo Marciano</w:t>
            </w:r>
          </w:p>
        </w:tc>
        <w:tc>
          <w:tcPr>
            <w:tcW w:w="1560" w:type="dxa"/>
            <w:shd w:val="clear" w:color="auto" w:fill="auto"/>
            <w:vAlign w:val="bottom"/>
          </w:tcPr>
          <w:p w:rsidR="00D85259" w:rsidRPr="005C7787" w:rsidRDefault="00D85259" w:rsidP="00BC79F1">
            <w:pPr>
              <w:spacing w:line="0" w:lineRule="atLeast"/>
              <w:jc w:val="right"/>
              <w:rPr>
                <w:rFonts w:ascii="Arial" w:eastAsia="Arial" w:hAnsi="Arial"/>
                <w:sz w:val="29"/>
              </w:rPr>
            </w:pPr>
            <w:r w:rsidRPr="005C7787">
              <w:rPr>
                <w:rFonts w:ascii="Arial" w:eastAsia="Arial" w:hAnsi="Arial"/>
                <w:sz w:val="29"/>
              </w:rPr>
              <w:t>743554</w:t>
            </w:r>
          </w:p>
        </w:tc>
      </w:tr>
    </w:tbl>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85" w:lineRule="exact"/>
        <w:rPr>
          <w:rFonts w:ascii="Arial" w:eastAsia="Times New Roman" w:hAnsi="Arial"/>
          <w:sz w:val="24"/>
        </w:rPr>
      </w:pPr>
    </w:p>
    <w:p w:rsidR="00D85259" w:rsidRPr="005C7787" w:rsidRDefault="00D85259" w:rsidP="00D85259">
      <w:pPr>
        <w:spacing w:line="389" w:lineRule="auto"/>
        <w:ind w:left="960" w:right="406"/>
        <w:jc w:val="center"/>
        <w:rPr>
          <w:rFonts w:ascii="Arial" w:eastAsia="Arial" w:hAnsi="Arial"/>
          <w:b/>
          <w:sz w:val="40"/>
        </w:rPr>
      </w:pPr>
      <w:r w:rsidRPr="005C7787">
        <w:rPr>
          <w:rFonts w:ascii="Arial" w:eastAsia="Arial" w:hAnsi="Arial"/>
          <w:b/>
          <w:sz w:val="40"/>
        </w:rPr>
        <w:t xml:space="preserve">Experimento </w:t>
      </w:r>
      <w:r w:rsidR="00863361" w:rsidRPr="005C7787">
        <w:rPr>
          <w:rFonts w:ascii="Arial" w:eastAsia="Arial" w:hAnsi="Arial"/>
          <w:b/>
          <w:sz w:val="40"/>
        </w:rPr>
        <w:t>de Avaliação Individual</w:t>
      </w:r>
      <w:r w:rsidRPr="005C7787">
        <w:rPr>
          <w:rFonts w:ascii="Arial" w:eastAsia="Arial" w:hAnsi="Arial"/>
          <w:b/>
          <w:sz w:val="40"/>
        </w:rPr>
        <w:t xml:space="preserve"> </w:t>
      </w:r>
      <w:r w:rsidR="00863361" w:rsidRPr="005C7787">
        <w:rPr>
          <w:rFonts w:ascii="Arial" w:eastAsia="Arial" w:hAnsi="Arial"/>
          <w:b/>
          <w:sz w:val="40"/>
        </w:rPr>
        <w:t>–</w:t>
      </w:r>
      <w:r w:rsidRPr="005C7787">
        <w:rPr>
          <w:rFonts w:ascii="Arial" w:eastAsia="Arial" w:hAnsi="Arial"/>
          <w:b/>
          <w:sz w:val="40"/>
        </w:rPr>
        <w:t xml:space="preserve"> </w:t>
      </w:r>
      <w:r w:rsidR="00863361" w:rsidRPr="005C7787">
        <w:rPr>
          <w:rFonts w:ascii="Arial" w:eastAsia="Arial" w:hAnsi="Arial"/>
          <w:b/>
          <w:sz w:val="40"/>
        </w:rPr>
        <w:t>Circuito Sequencial para Porta Giratória de um Banco</w:t>
      </w: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00" w:lineRule="exact"/>
        <w:rPr>
          <w:rFonts w:ascii="Arial" w:eastAsia="Times New Roman" w:hAnsi="Arial"/>
          <w:sz w:val="24"/>
        </w:rPr>
      </w:pPr>
    </w:p>
    <w:p w:rsidR="00D85259" w:rsidRPr="005C7787" w:rsidRDefault="00D85259" w:rsidP="00D85259">
      <w:pPr>
        <w:spacing w:line="225" w:lineRule="exact"/>
        <w:rPr>
          <w:rFonts w:ascii="Arial" w:eastAsia="Times New Roman" w:hAnsi="Arial"/>
          <w:sz w:val="24"/>
        </w:rPr>
      </w:pPr>
    </w:p>
    <w:p w:rsidR="00D85259" w:rsidRPr="005C7787" w:rsidRDefault="00D85259" w:rsidP="00D85259">
      <w:pPr>
        <w:spacing w:line="0" w:lineRule="atLeast"/>
        <w:ind w:left="3860"/>
        <w:rPr>
          <w:rFonts w:ascii="Arial" w:eastAsia="Arial" w:hAnsi="Arial"/>
          <w:sz w:val="29"/>
        </w:rPr>
      </w:pPr>
      <w:r w:rsidRPr="005C7787">
        <w:rPr>
          <w:rFonts w:ascii="Arial" w:eastAsia="Arial" w:hAnsi="Arial"/>
          <w:sz w:val="29"/>
        </w:rPr>
        <w:t>São Carlos - SP</w:t>
      </w:r>
    </w:p>
    <w:p w:rsidR="00D85259" w:rsidRPr="005C7787" w:rsidRDefault="00D85259" w:rsidP="00D85259">
      <w:pPr>
        <w:spacing w:line="0" w:lineRule="atLeast"/>
        <w:ind w:left="3860"/>
        <w:rPr>
          <w:rFonts w:ascii="Arial" w:eastAsia="Arial" w:hAnsi="Arial"/>
          <w:sz w:val="29"/>
        </w:rPr>
        <w:sectPr w:rsidR="00D85259" w:rsidRPr="005C7787">
          <w:pgSz w:w="11900" w:h="16838"/>
          <w:pgMar w:top="1440" w:right="1440" w:bottom="1074" w:left="1440" w:header="0" w:footer="0" w:gutter="0"/>
          <w:cols w:space="0" w:equalWidth="0">
            <w:col w:w="9026"/>
          </w:cols>
          <w:docGrid w:linePitch="360"/>
        </w:sectPr>
      </w:pPr>
    </w:p>
    <w:p w:rsidR="00D85259" w:rsidRPr="005C7787" w:rsidRDefault="00D85259" w:rsidP="00D85259">
      <w:pPr>
        <w:spacing w:line="225" w:lineRule="exact"/>
        <w:rPr>
          <w:rFonts w:ascii="Arial" w:eastAsia="Times New Roman" w:hAnsi="Arial"/>
          <w:sz w:val="24"/>
        </w:rPr>
      </w:pPr>
    </w:p>
    <w:p w:rsidR="00D85259" w:rsidRPr="005C7787" w:rsidRDefault="00D85259" w:rsidP="00D85259">
      <w:pPr>
        <w:spacing w:line="0" w:lineRule="atLeast"/>
        <w:ind w:left="4520"/>
        <w:rPr>
          <w:rFonts w:ascii="Arial" w:eastAsia="Arial" w:hAnsi="Arial"/>
          <w:sz w:val="25"/>
        </w:rPr>
      </w:pPr>
      <w:r w:rsidRPr="005C7787">
        <w:rPr>
          <w:rFonts w:ascii="Arial" w:eastAsia="Arial" w:hAnsi="Arial"/>
          <w:sz w:val="25"/>
        </w:rPr>
        <w:t>2017</w:t>
      </w:r>
    </w:p>
    <w:p w:rsidR="00D85259" w:rsidRPr="005C7787" w:rsidRDefault="00D85259" w:rsidP="00D85259">
      <w:pPr>
        <w:spacing w:line="0" w:lineRule="atLeast"/>
        <w:ind w:left="4520"/>
        <w:rPr>
          <w:rFonts w:ascii="Arial" w:eastAsia="Arial" w:hAnsi="Arial"/>
          <w:sz w:val="25"/>
        </w:rPr>
        <w:sectPr w:rsidR="00D85259" w:rsidRPr="005C7787">
          <w:type w:val="continuous"/>
          <w:pgSz w:w="11900" w:h="16838"/>
          <w:pgMar w:top="1440" w:right="1440" w:bottom="1074" w:left="1440" w:header="0" w:footer="0" w:gutter="0"/>
          <w:cols w:space="0" w:equalWidth="0">
            <w:col w:w="9026"/>
          </w:cols>
          <w:docGrid w:linePitch="360"/>
        </w:sectPr>
      </w:pPr>
    </w:p>
    <w:p w:rsidR="00D85259" w:rsidRPr="005C7787" w:rsidRDefault="00D85259" w:rsidP="00D85259">
      <w:pPr>
        <w:spacing w:line="105" w:lineRule="exact"/>
        <w:rPr>
          <w:rFonts w:ascii="Arial" w:eastAsia="Times New Roman" w:hAnsi="Arial"/>
        </w:rPr>
      </w:pPr>
      <w:bookmarkStart w:id="1" w:name="page2"/>
      <w:bookmarkEnd w:id="1"/>
    </w:p>
    <w:p w:rsidR="00D85259" w:rsidRPr="005C7787" w:rsidRDefault="00D85259" w:rsidP="00D85259">
      <w:pPr>
        <w:spacing w:line="0" w:lineRule="atLeast"/>
        <w:ind w:left="1740"/>
        <w:rPr>
          <w:rFonts w:ascii="Arial" w:eastAsia="Arial" w:hAnsi="Arial"/>
          <w:sz w:val="33"/>
        </w:rPr>
      </w:pPr>
      <w:r w:rsidRPr="005C7787">
        <w:rPr>
          <w:rFonts w:ascii="Arial" w:eastAsia="Arial" w:hAnsi="Arial"/>
          <w:sz w:val="33"/>
        </w:rPr>
        <w:t>Universidade Federal de São Carlos - UFSCar</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302" w:lineRule="exact"/>
        <w:rPr>
          <w:rFonts w:ascii="Arial" w:eastAsia="Times New Roman" w:hAnsi="Arial"/>
        </w:rPr>
      </w:pPr>
    </w:p>
    <w:tbl>
      <w:tblPr>
        <w:tblW w:w="0" w:type="auto"/>
        <w:tblInd w:w="1880" w:type="dxa"/>
        <w:tblLayout w:type="fixed"/>
        <w:tblCellMar>
          <w:left w:w="0" w:type="dxa"/>
          <w:right w:w="0" w:type="dxa"/>
        </w:tblCellMar>
        <w:tblLook w:val="0000" w:firstRow="0" w:lastRow="0" w:firstColumn="0" w:lastColumn="0" w:noHBand="0" w:noVBand="0"/>
      </w:tblPr>
      <w:tblGrid>
        <w:gridCol w:w="4180"/>
        <w:gridCol w:w="1560"/>
      </w:tblGrid>
      <w:tr w:rsidR="00D85259" w:rsidRPr="005C7787" w:rsidTr="00BC79F1">
        <w:trPr>
          <w:trHeight w:val="417"/>
        </w:trPr>
        <w:tc>
          <w:tcPr>
            <w:tcW w:w="4180" w:type="dxa"/>
            <w:shd w:val="clear" w:color="auto" w:fill="auto"/>
            <w:vAlign w:val="bottom"/>
          </w:tcPr>
          <w:p w:rsidR="00D85259" w:rsidRPr="005C7787" w:rsidRDefault="00D85259" w:rsidP="00BC79F1">
            <w:pPr>
              <w:spacing w:line="0" w:lineRule="atLeast"/>
              <w:rPr>
                <w:rFonts w:ascii="Arial" w:eastAsia="Arial" w:hAnsi="Arial"/>
                <w:sz w:val="29"/>
              </w:rPr>
            </w:pPr>
            <w:r w:rsidRPr="005C7787">
              <w:rPr>
                <w:rFonts w:ascii="Arial" w:eastAsia="Arial" w:hAnsi="Arial"/>
                <w:sz w:val="29"/>
              </w:rPr>
              <w:t>Joao Vitor Azevedo Marciano</w:t>
            </w:r>
          </w:p>
        </w:tc>
        <w:tc>
          <w:tcPr>
            <w:tcW w:w="1560" w:type="dxa"/>
            <w:shd w:val="clear" w:color="auto" w:fill="auto"/>
            <w:vAlign w:val="bottom"/>
          </w:tcPr>
          <w:p w:rsidR="00D85259" w:rsidRPr="005C7787" w:rsidRDefault="00D85259" w:rsidP="00BC79F1">
            <w:pPr>
              <w:spacing w:line="0" w:lineRule="atLeast"/>
              <w:jc w:val="right"/>
              <w:rPr>
                <w:rFonts w:ascii="Arial" w:eastAsia="Arial" w:hAnsi="Arial"/>
                <w:sz w:val="29"/>
              </w:rPr>
            </w:pPr>
            <w:r w:rsidRPr="005C7787">
              <w:rPr>
                <w:rFonts w:ascii="Arial" w:eastAsia="Arial" w:hAnsi="Arial"/>
                <w:sz w:val="29"/>
              </w:rPr>
              <w:t>743554</w:t>
            </w:r>
          </w:p>
        </w:tc>
      </w:tr>
    </w:tbl>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23" w:lineRule="exact"/>
        <w:rPr>
          <w:rFonts w:ascii="Arial" w:eastAsia="Times New Roman" w:hAnsi="Arial"/>
        </w:rPr>
      </w:pPr>
    </w:p>
    <w:p w:rsidR="00FA0DD7" w:rsidRPr="005C7787" w:rsidRDefault="00FA0DD7" w:rsidP="00FA0DD7">
      <w:pPr>
        <w:spacing w:line="389" w:lineRule="auto"/>
        <w:ind w:left="960" w:right="406"/>
        <w:jc w:val="center"/>
        <w:rPr>
          <w:rFonts w:ascii="Arial" w:eastAsia="Arial" w:hAnsi="Arial"/>
          <w:b/>
          <w:sz w:val="40"/>
        </w:rPr>
      </w:pPr>
      <w:r w:rsidRPr="005C7787">
        <w:rPr>
          <w:rFonts w:ascii="Arial" w:eastAsia="Arial" w:hAnsi="Arial"/>
          <w:b/>
          <w:sz w:val="40"/>
        </w:rPr>
        <w:t>Experimento de Avaliação Individual – Circuito Sequencial para Porta Giratória de um Banco</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63" w:lineRule="exact"/>
        <w:rPr>
          <w:rFonts w:ascii="Arial" w:eastAsia="Times New Roman" w:hAnsi="Arial"/>
        </w:rPr>
      </w:pPr>
    </w:p>
    <w:p w:rsidR="00D85259" w:rsidRPr="005C7787" w:rsidRDefault="00D85259" w:rsidP="00D85259">
      <w:pPr>
        <w:spacing w:line="0" w:lineRule="atLeast"/>
        <w:ind w:left="2860"/>
        <w:rPr>
          <w:rFonts w:ascii="Arial" w:eastAsia="Arial" w:hAnsi="Arial"/>
          <w:sz w:val="29"/>
        </w:rPr>
      </w:pPr>
      <w:r w:rsidRPr="005C7787">
        <w:rPr>
          <w:rFonts w:ascii="Arial" w:eastAsia="Arial" w:hAnsi="Arial"/>
          <w:sz w:val="29"/>
        </w:rPr>
        <w:t>Orientador: Fredy João Valente</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321" w:lineRule="exact"/>
        <w:rPr>
          <w:rFonts w:ascii="Arial" w:eastAsia="Times New Roman" w:hAnsi="Arial"/>
        </w:rPr>
      </w:pPr>
    </w:p>
    <w:p w:rsidR="00D85259" w:rsidRPr="005C7787" w:rsidRDefault="00D85259" w:rsidP="00D85259">
      <w:pPr>
        <w:spacing w:line="0" w:lineRule="atLeast"/>
        <w:ind w:right="-553"/>
        <w:jc w:val="center"/>
        <w:rPr>
          <w:rFonts w:ascii="Arial" w:eastAsia="Arial" w:hAnsi="Arial"/>
          <w:sz w:val="24"/>
        </w:rPr>
      </w:pPr>
      <w:r w:rsidRPr="005C7787">
        <w:rPr>
          <w:rFonts w:ascii="Arial" w:eastAsia="Arial" w:hAnsi="Arial"/>
          <w:sz w:val="24"/>
        </w:rPr>
        <w:t>Universidade Federal de São Carlos - UFSCar</w:t>
      </w:r>
    </w:p>
    <w:p w:rsidR="00D85259" w:rsidRPr="005C7787" w:rsidRDefault="00D85259" w:rsidP="00D85259">
      <w:pPr>
        <w:spacing w:line="196" w:lineRule="exact"/>
        <w:rPr>
          <w:rFonts w:ascii="Arial" w:eastAsia="Times New Roman" w:hAnsi="Arial"/>
        </w:rPr>
      </w:pPr>
    </w:p>
    <w:p w:rsidR="00D85259" w:rsidRPr="005C7787" w:rsidRDefault="00D85259" w:rsidP="00D85259">
      <w:pPr>
        <w:spacing w:line="0" w:lineRule="atLeast"/>
        <w:ind w:right="-553"/>
        <w:jc w:val="center"/>
        <w:rPr>
          <w:rFonts w:ascii="Arial" w:eastAsia="Arial" w:hAnsi="Arial"/>
          <w:sz w:val="24"/>
        </w:rPr>
      </w:pPr>
      <w:r w:rsidRPr="005C7787">
        <w:rPr>
          <w:rFonts w:ascii="Arial" w:eastAsia="Arial" w:hAnsi="Arial"/>
          <w:sz w:val="24"/>
        </w:rPr>
        <w:t>Departamento de Computação</w:t>
      </w:r>
    </w:p>
    <w:p w:rsidR="00D85259" w:rsidRPr="005C7787" w:rsidRDefault="00D85259" w:rsidP="00D85259">
      <w:pPr>
        <w:spacing w:line="196" w:lineRule="exact"/>
        <w:rPr>
          <w:rFonts w:ascii="Arial" w:eastAsia="Times New Roman" w:hAnsi="Arial"/>
        </w:rPr>
      </w:pPr>
    </w:p>
    <w:p w:rsidR="00D85259" w:rsidRPr="005C7787" w:rsidRDefault="00D85259" w:rsidP="00D85259">
      <w:pPr>
        <w:spacing w:line="0" w:lineRule="atLeast"/>
        <w:ind w:right="-553"/>
        <w:jc w:val="center"/>
        <w:rPr>
          <w:rFonts w:ascii="Arial" w:eastAsia="Arial" w:hAnsi="Arial"/>
          <w:sz w:val="24"/>
        </w:rPr>
      </w:pPr>
      <w:r w:rsidRPr="005C7787">
        <w:rPr>
          <w:rFonts w:ascii="Arial" w:eastAsia="Arial" w:hAnsi="Arial"/>
          <w:sz w:val="24"/>
        </w:rPr>
        <w:t>Ciência da Computação</w:t>
      </w:r>
    </w:p>
    <w:p w:rsidR="00D85259" w:rsidRPr="005C7787" w:rsidRDefault="00D85259" w:rsidP="00D85259">
      <w:pPr>
        <w:spacing w:line="196" w:lineRule="exact"/>
        <w:rPr>
          <w:rFonts w:ascii="Arial" w:eastAsia="Times New Roman" w:hAnsi="Arial"/>
        </w:rPr>
      </w:pPr>
    </w:p>
    <w:p w:rsidR="00D85259" w:rsidRPr="005C7787" w:rsidRDefault="00D85259" w:rsidP="00D85259">
      <w:pPr>
        <w:spacing w:line="0" w:lineRule="atLeast"/>
        <w:ind w:left="3100"/>
        <w:rPr>
          <w:rFonts w:ascii="Arial" w:eastAsia="Arial" w:hAnsi="Arial"/>
          <w:sz w:val="24"/>
        </w:rPr>
      </w:pPr>
      <w:r w:rsidRPr="005C7787">
        <w:rPr>
          <w:rFonts w:ascii="Arial" w:eastAsia="Arial" w:hAnsi="Arial"/>
          <w:sz w:val="24"/>
        </w:rPr>
        <w:t>Laboratório de Circuitos Digitais</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73" w:lineRule="exact"/>
        <w:rPr>
          <w:rFonts w:ascii="Arial" w:eastAsia="Times New Roman" w:hAnsi="Arial"/>
        </w:rPr>
      </w:pPr>
    </w:p>
    <w:p w:rsidR="00D85259" w:rsidRPr="005C7787" w:rsidRDefault="00D85259" w:rsidP="00D85259">
      <w:pPr>
        <w:spacing w:line="0" w:lineRule="atLeast"/>
        <w:ind w:left="3820"/>
        <w:rPr>
          <w:rFonts w:ascii="Arial" w:eastAsia="Arial" w:hAnsi="Arial"/>
          <w:sz w:val="29"/>
        </w:rPr>
      </w:pPr>
      <w:r w:rsidRPr="005C7787">
        <w:rPr>
          <w:rFonts w:ascii="Arial" w:eastAsia="Arial" w:hAnsi="Arial"/>
          <w:sz w:val="29"/>
        </w:rPr>
        <w:t>São Carlos - SP</w:t>
      </w:r>
    </w:p>
    <w:p w:rsidR="00D85259" w:rsidRPr="005C7787" w:rsidRDefault="00D85259" w:rsidP="00D85259">
      <w:pPr>
        <w:spacing w:line="0" w:lineRule="atLeast"/>
        <w:ind w:left="3820"/>
        <w:rPr>
          <w:rFonts w:ascii="Arial" w:eastAsia="Arial" w:hAnsi="Arial"/>
          <w:sz w:val="29"/>
        </w:rPr>
        <w:sectPr w:rsidR="00D85259" w:rsidRPr="005C7787">
          <w:pgSz w:w="11900" w:h="16838"/>
          <w:pgMar w:top="1440" w:right="1440" w:bottom="1440" w:left="1440" w:header="0" w:footer="0" w:gutter="0"/>
          <w:cols w:space="0" w:equalWidth="0">
            <w:col w:w="9026"/>
          </w:cols>
          <w:docGrid w:linePitch="360"/>
        </w:sectPr>
      </w:pPr>
    </w:p>
    <w:p w:rsidR="00D85259" w:rsidRPr="005C7787" w:rsidRDefault="00D85259" w:rsidP="00D85259">
      <w:pPr>
        <w:spacing w:line="138" w:lineRule="exact"/>
        <w:rPr>
          <w:rFonts w:ascii="Arial" w:eastAsia="Times New Roman" w:hAnsi="Arial"/>
        </w:rPr>
      </w:pPr>
    </w:p>
    <w:p w:rsidR="00D85259" w:rsidRPr="005C7787" w:rsidRDefault="00D85259" w:rsidP="00D85259">
      <w:pPr>
        <w:spacing w:line="0" w:lineRule="atLeast"/>
        <w:ind w:left="4460"/>
        <w:rPr>
          <w:rFonts w:ascii="Arial" w:eastAsia="Arial" w:hAnsi="Arial"/>
          <w:sz w:val="26"/>
        </w:rPr>
      </w:pPr>
      <w:r w:rsidRPr="005C7787">
        <w:rPr>
          <w:rFonts w:ascii="Arial" w:eastAsia="Arial" w:hAnsi="Arial"/>
          <w:sz w:val="26"/>
        </w:rPr>
        <w:t>2017</w:t>
      </w:r>
    </w:p>
    <w:p w:rsidR="00D85259" w:rsidRPr="005C7787" w:rsidRDefault="00D85259" w:rsidP="00D85259">
      <w:pPr>
        <w:spacing w:line="0" w:lineRule="atLeast"/>
        <w:ind w:left="4460"/>
        <w:rPr>
          <w:rFonts w:ascii="Arial" w:eastAsia="Arial" w:hAnsi="Arial"/>
          <w:sz w:val="26"/>
        </w:rPr>
        <w:sectPr w:rsidR="00D85259" w:rsidRPr="005C7787">
          <w:type w:val="continuous"/>
          <w:pgSz w:w="11900" w:h="16838"/>
          <w:pgMar w:top="1440" w:right="1440" w:bottom="1440" w:left="1440" w:header="0" w:footer="0" w:gutter="0"/>
          <w:cols w:space="0" w:equalWidth="0">
            <w:col w:w="9026"/>
          </w:cols>
          <w:docGrid w:linePitch="360"/>
        </w:sectPr>
      </w:pPr>
    </w:p>
    <w:p w:rsidR="00D85259" w:rsidRPr="005C7787" w:rsidRDefault="00D85259" w:rsidP="00D85259">
      <w:pPr>
        <w:spacing w:line="37" w:lineRule="exact"/>
        <w:rPr>
          <w:rFonts w:ascii="Arial" w:eastAsia="Times New Roman" w:hAnsi="Arial"/>
        </w:rPr>
      </w:pPr>
      <w:bookmarkStart w:id="2" w:name="page3"/>
      <w:bookmarkEnd w:id="2"/>
    </w:p>
    <w:p w:rsidR="00D85259" w:rsidRPr="005C7787" w:rsidRDefault="00D85259" w:rsidP="00D85259">
      <w:pPr>
        <w:spacing w:line="0" w:lineRule="atLeast"/>
        <w:ind w:right="-99"/>
        <w:jc w:val="center"/>
        <w:rPr>
          <w:rFonts w:ascii="Arial" w:eastAsia="Arial" w:hAnsi="Arial"/>
          <w:sz w:val="50"/>
        </w:rPr>
      </w:pPr>
      <w:r w:rsidRPr="005C7787">
        <w:rPr>
          <w:rFonts w:ascii="Arial" w:eastAsia="Arial" w:hAnsi="Arial"/>
          <w:sz w:val="50"/>
        </w:rPr>
        <w:t>Lista de ilustrações</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color w:val="4472C4" w:themeColor="accent1"/>
        </w:rPr>
      </w:pPr>
    </w:p>
    <w:p w:rsidR="00D85259" w:rsidRPr="005C7787" w:rsidRDefault="00D85259" w:rsidP="00D85259">
      <w:pPr>
        <w:spacing w:line="285" w:lineRule="exact"/>
        <w:rPr>
          <w:rFonts w:ascii="Arial" w:eastAsia="Times New Roman" w:hAnsi="Arial"/>
          <w:color w:val="4472C4" w:themeColor="accent1"/>
        </w:rPr>
      </w:pPr>
    </w:p>
    <w:p w:rsidR="000B5861" w:rsidRPr="005C7787" w:rsidRDefault="00BE32E2" w:rsidP="00D85259">
      <w:pPr>
        <w:spacing w:line="311" w:lineRule="auto"/>
        <w:ind w:left="260"/>
        <w:rPr>
          <w:rFonts w:ascii="Arial" w:eastAsia="Arial" w:hAnsi="Arial"/>
          <w:color w:val="4472C4" w:themeColor="accent1"/>
          <w:sz w:val="24"/>
        </w:rPr>
      </w:pPr>
      <w:hyperlink w:anchor="page10" w:history="1">
        <w:r w:rsidR="00D85259" w:rsidRPr="005C7787">
          <w:rPr>
            <w:rFonts w:ascii="Arial" w:eastAsia="Arial" w:hAnsi="Arial"/>
            <w:color w:val="4472C4" w:themeColor="accent1"/>
            <w:sz w:val="24"/>
          </w:rPr>
          <w:t xml:space="preserve">Figura 1 – Ilustração da máquina de estado do problema da </w:t>
        </w:r>
        <w:r w:rsidR="00130382" w:rsidRPr="005C7787">
          <w:rPr>
            <w:rFonts w:ascii="Arial" w:eastAsia="Arial" w:hAnsi="Arial"/>
            <w:color w:val="4472C4" w:themeColor="accent1"/>
            <w:sz w:val="24"/>
          </w:rPr>
          <w:t>porta</w:t>
        </w:r>
        <w:r w:rsidR="00841B8B" w:rsidRPr="005C7787">
          <w:rPr>
            <w:rFonts w:ascii="Arial" w:eastAsia="Arial" w:hAnsi="Arial"/>
            <w:color w:val="4472C4" w:themeColor="accent1"/>
            <w:sz w:val="24"/>
          </w:rPr>
          <w:t xml:space="preserve"> . . . . . . </w:t>
        </w:r>
        <w:r w:rsidR="00D85259" w:rsidRPr="005C7787">
          <w:rPr>
            <w:rFonts w:ascii="Arial" w:eastAsia="Arial" w:hAnsi="Arial"/>
            <w:color w:val="4472C4" w:themeColor="accent1"/>
            <w:sz w:val="24"/>
          </w:rPr>
          <w:t xml:space="preserve">. </w:t>
        </w:r>
      </w:hyperlink>
      <w:r w:rsidR="00D85259" w:rsidRPr="005C7787">
        <w:rPr>
          <w:rFonts w:ascii="Arial" w:eastAsia="Arial" w:hAnsi="Arial"/>
          <w:color w:val="4472C4" w:themeColor="accent1"/>
          <w:sz w:val="24"/>
        </w:rPr>
        <w:t xml:space="preserve">. . . . . . . 9 </w:t>
      </w:r>
    </w:p>
    <w:p w:rsidR="000B5861" w:rsidRPr="005C7787" w:rsidRDefault="000B5861" w:rsidP="000B5861">
      <w:pPr>
        <w:pStyle w:val="NoSpacing"/>
        <w:ind w:firstLine="260"/>
        <w:rPr>
          <w:rFonts w:ascii="Arial" w:hAnsi="Arial"/>
          <w:color w:val="4472C4" w:themeColor="accent1"/>
          <w:sz w:val="24"/>
          <w:szCs w:val="24"/>
        </w:rPr>
      </w:pPr>
      <w:r w:rsidRPr="005C7787">
        <w:rPr>
          <w:rFonts w:ascii="Arial" w:hAnsi="Arial"/>
          <w:color w:val="4472C4" w:themeColor="accent1"/>
          <w:sz w:val="24"/>
          <w:szCs w:val="24"/>
        </w:rPr>
        <w:t>Figura 2 – Tabela de Estados gerada a partir do código Verilog . . . . . . . . . . . . . . . 10</w:t>
      </w:r>
    </w:p>
    <w:p w:rsidR="000B5861" w:rsidRPr="005C7787" w:rsidRDefault="000B5861" w:rsidP="00D85259">
      <w:pPr>
        <w:spacing w:line="311" w:lineRule="auto"/>
        <w:ind w:left="260"/>
        <w:rPr>
          <w:rFonts w:ascii="Arial" w:hAnsi="Arial"/>
          <w:color w:val="4472C4" w:themeColor="accent1"/>
        </w:rPr>
      </w:pPr>
    </w:p>
    <w:p w:rsidR="00D85259" w:rsidRPr="005C7787" w:rsidRDefault="00BE32E2" w:rsidP="00D85259">
      <w:pPr>
        <w:spacing w:line="311" w:lineRule="auto"/>
        <w:ind w:left="260"/>
        <w:rPr>
          <w:rFonts w:ascii="Arial" w:eastAsia="Arial" w:hAnsi="Arial"/>
          <w:color w:val="4472C4" w:themeColor="accent1"/>
          <w:sz w:val="24"/>
        </w:rPr>
      </w:pPr>
      <w:hyperlink w:anchor="page13" w:history="1">
        <w:r w:rsidR="00D85259" w:rsidRPr="005C7787">
          <w:rPr>
            <w:rFonts w:ascii="Arial" w:eastAsia="Arial" w:hAnsi="Arial"/>
            <w:color w:val="4472C4" w:themeColor="accent1"/>
            <w:sz w:val="24"/>
          </w:rPr>
          <w:t xml:space="preserve">Figura </w:t>
        </w:r>
        <w:r w:rsidR="000B5861" w:rsidRPr="005C7787">
          <w:rPr>
            <w:rFonts w:ascii="Arial" w:eastAsia="Arial" w:hAnsi="Arial"/>
            <w:color w:val="4472C4" w:themeColor="accent1"/>
            <w:sz w:val="24"/>
          </w:rPr>
          <w:t>3</w:t>
        </w:r>
        <w:r w:rsidR="00D85259" w:rsidRPr="005C7787">
          <w:rPr>
            <w:rFonts w:ascii="Arial" w:eastAsia="Arial" w:hAnsi="Arial"/>
            <w:color w:val="4472C4" w:themeColor="accent1"/>
            <w:sz w:val="24"/>
          </w:rPr>
          <w:t xml:space="preserve"> – Resultado da compilação do código da máquina de estado do problema</w:t>
        </w:r>
      </w:hyperlink>
    </w:p>
    <w:p w:rsidR="00D85259" w:rsidRPr="005C7787" w:rsidRDefault="00D85259" w:rsidP="00D85259">
      <w:pPr>
        <w:spacing w:line="2" w:lineRule="exact"/>
        <w:rPr>
          <w:rFonts w:ascii="Arial" w:eastAsia="Times New Roman" w:hAnsi="Arial"/>
          <w:color w:val="4472C4" w:themeColor="accent1"/>
        </w:rPr>
      </w:pPr>
    </w:p>
    <w:p w:rsidR="00D85259" w:rsidRPr="005C7787" w:rsidRDefault="00BE32E2" w:rsidP="00D85259">
      <w:pPr>
        <w:tabs>
          <w:tab w:val="left" w:pos="9080"/>
        </w:tabs>
        <w:spacing w:line="0" w:lineRule="atLeast"/>
        <w:ind w:left="1540"/>
        <w:rPr>
          <w:rFonts w:ascii="Arial" w:eastAsia="Arial" w:hAnsi="Arial"/>
          <w:color w:val="4472C4" w:themeColor="accent1"/>
          <w:sz w:val="21"/>
        </w:rPr>
      </w:pPr>
      <w:hyperlink w:anchor="page13" w:history="1">
        <w:r w:rsidR="00D85259" w:rsidRPr="005C7787">
          <w:rPr>
            <w:rFonts w:ascii="Arial" w:eastAsia="Arial" w:hAnsi="Arial"/>
            <w:color w:val="4472C4" w:themeColor="accent1"/>
            <w:sz w:val="24"/>
          </w:rPr>
          <w:t xml:space="preserve">da </w:t>
        </w:r>
        <w:r w:rsidR="0040757A" w:rsidRPr="005C7787">
          <w:rPr>
            <w:rFonts w:ascii="Arial" w:eastAsia="Arial" w:hAnsi="Arial"/>
            <w:color w:val="4472C4" w:themeColor="accent1"/>
            <w:sz w:val="24"/>
          </w:rPr>
          <w:t>porta</w:t>
        </w:r>
        <w:r w:rsidR="00D85259" w:rsidRPr="005C7787">
          <w:rPr>
            <w:rFonts w:ascii="Arial" w:eastAsia="Arial" w:hAnsi="Arial"/>
            <w:color w:val="4472C4" w:themeColor="accent1"/>
            <w:sz w:val="24"/>
          </w:rPr>
          <w:t xml:space="preserve">. </w:t>
        </w:r>
      </w:hyperlink>
      <w:r w:rsidR="00D85259" w:rsidRPr="005C7787">
        <w:rPr>
          <w:rFonts w:ascii="Arial" w:eastAsia="Arial" w:hAnsi="Arial"/>
          <w:color w:val="4472C4" w:themeColor="accent1"/>
          <w:sz w:val="24"/>
        </w:rPr>
        <w:t>. . . . . . . . . . . . . . . . . . . . . . . . . . . . . . . . .</w:t>
      </w:r>
      <w:r w:rsidR="00D85259" w:rsidRPr="005C7787">
        <w:rPr>
          <w:rFonts w:ascii="Arial" w:eastAsia="Arial" w:hAnsi="Arial"/>
          <w:color w:val="4472C4" w:themeColor="accent1"/>
          <w:sz w:val="24"/>
        </w:rPr>
        <w:tab/>
      </w:r>
      <w:r w:rsidR="00D85259" w:rsidRPr="005C7787">
        <w:rPr>
          <w:rFonts w:ascii="Arial" w:eastAsia="Arial" w:hAnsi="Arial"/>
          <w:color w:val="4472C4" w:themeColor="accent1"/>
          <w:sz w:val="21"/>
        </w:rPr>
        <w:t>12</w:t>
      </w:r>
    </w:p>
    <w:p w:rsidR="00EA5721" w:rsidRPr="005C7787" w:rsidRDefault="00EA5721" w:rsidP="00EA5721">
      <w:pPr>
        <w:tabs>
          <w:tab w:val="left" w:pos="9080"/>
        </w:tabs>
        <w:spacing w:line="0" w:lineRule="atLeast"/>
        <w:rPr>
          <w:rFonts w:ascii="Arial" w:eastAsia="Arial" w:hAnsi="Arial"/>
          <w:color w:val="2905C3"/>
          <w:sz w:val="21"/>
        </w:rPr>
      </w:pPr>
    </w:p>
    <w:p w:rsidR="00EA5721" w:rsidRPr="005C7787" w:rsidRDefault="00EA5721" w:rsidP="00EA5721">
      <w:pPr>
        <w:spacing w:line="0" w:lineRule="atLeast"/>
        <w:rPr>
          <w:rFonts w:ascii="Arial" w:eastAsia="Arial" w:hAnsi="Arial"/>
          <w:color w:val="4472C4" w:themeColor="accent1"/>
          <w:sz w:val="22"/>
        </w:rPr>
      </w:pPr>
      <w:r w:rsidRPr="005C7787">
        <w:rPr>
          <w:rFonts w:ascii="Arial" w:eastAsia="Arial" w:hAnsi="Arial"/>
          <w:color w:val="4472C4" w:themeColor="accent1"/>
          <w:sz w:val="22"/>
        </w:rPr>
        <w:t xml:space="preserve">    Figura 4 - Diagrama esquematico,  desenhado usando o Quartus  . . . . . . . . . . . . . . . . . . . 15</w:t>
      </w:r>
    </w:p>
    <w:p w:rsidR="00EA5721" w:rsidRPr="005C7787" w:rsidRDefault="00EA5721" w:rsidP="00EA5721">
      <w:pPr>
        <w:spacing w:line="0" w:lineRule="atLeast"/>
        <w:rPr>
          <w:rFonts w:ascii="Arial" w:eastAsia="Arial" w:hAnsi="Arial"/>
          <w:color w:val="4472C4" w:themeColor="accent1"/>
          <w:sz w:val="22"/>
        </w:rPr>
      </w:pPr>
      <w:r w:rsidRPr="005C7787">
        <w:rPr>
          <w:rFonts w:ascii="Arial" w:eastAsia="Arial" w:hAnsi="Arial"/>
          <w:color w:val="4472C4" w:themeColor="accent1"/>
          <w:sz w:val="22"/>
        </w:rPr>
        <w:t xml:space="preserve">    Figura 5 – Transcript . . . . . . . . . . . . . . . . . . . . . . . . . . . . . . . . . . . . . . . . . . . . . . . . . . . . . . . 15</w:t>
      </w:r>
    </w:p>
    <w:p w:rsidR="00EA5721" w:rsidRPr="005C7787" w:rsidRDefault="00EA5721" w:rsidP="00EA5721">
      <w:pPr>
        <w:spacing w:line="0" w:lineRule="atLeast"/>
        <w:rPr>
          <w:rFonts w:ascii="Arial" w:eastAsia="Arial" w:hAnsi="Arial"/>
          <w:color w:val="4472C4" w:themeColor="accent1"/>
          <w:sz w:val="22"/>
        </w:rPr>
      </w:pPr>
      <w:r w:rsidRPr="005C7787">
        <w:rPr>
          <w:rFonts w:ascii="Arial" w:eastAsia="Arial" w:hAnsi="Arial"/>
          <w:noProof/>
          <w:color w:val="4472C4" w:themeColor="accent1"/>
          <w:sz w:val="22"/>
        </w:rPr>
        <w:t xml:space="preserve">    Figura 6 - Detalhamento dos objetos na simulação</w:t>
      </w:r>
      <w:r w:rsidRPr="005C7787">
        <w:rPr>
          <w:rFonts w:ascii="Arial" w:eastAsia="Arial" w:hAnsi="Arial"/>
          <w:color w:val="4472C4" w:themeColor="accent1"/>
          <w:sz w:val="22"/>
        </w:rPr>
        <w:t>. . . . . . . . . . . . . . . . . . . . . . . . . . . . . . . . 17</w:t>
      </w:r>
    </w:p>
    <w:p w:rsidR="009D7892" w:rsidRPr="005C7787" w:rsidRDefault="009D7892" w:rsidP="009D7892">
      <w:pPr>
        <w:spacing w:line="0" w:lineRule="atLeast"/>
        <w:rPr>
          <w:rFonts w:ascii="Arial" w:eastAsia="Arial" w:hAnsi="Arial"/>
          <w:color w:val="4472C4" w:themeColor="accent1"/>
          <w:sz w:val="22"/>
          <w:szCs w:val="22"/>
        </w:rPr>
      </w:pPr>
      <w:r w:rsidRPr="005C7787">
        <w:rPr>
          <w:rFonts w:ascii="Arial" w:eastAsia="Arial" w:hAnsi="Arial"/>
          <w:color w:val="4472C4" w:themeColor="accent1"/>
          <w:sz w:val="22"/>
          <w:szCs w:val="22"/>
        </w:rPr>
        <w:t xml:space="preserve">    Figuras 7,8,9,10,11 – Resultados da simulação RTL no Quartus . . . . . . . . . . . . . . . . . . . . .18 </w:t>
      </w:r>
    </w:p>
    <w:p w:rsidR="009D7892" w:rsidRPr="005C7787" w:rsidRDefault="009D7892" w:rsidP="00EA5721">
      <w:pPr>
        <w:spacing w:line="0" w:lineRule="atLeast"/>
        <w:rPr>
          <w:rFonts w:ascii="Arial" w:eastAsia="Arial" w:hAnsi="Arial"/>
          <w:color w:val="4472C4" w:themeColor="accent1"/>
          <w:sz w:val="22"/>
        </w:rPr>
      </w:pPr>
    </w:p>
    <w:p w:rsidR="00EA5721" w:rsidRPr="005C7787" w:rsidRDefault="00EA5721" w:rsidP="00EA5721">
      <w:pPr>
        <w:spacing w:line="0" w:lineRule="atLeast"/>
        <w:rPr>
          <w:rFonts w:ascii="Arial" w:eastAsia="Arial" w:hAnsi="Arial"/>
          <w:noProof/>
          <w:color w:val="4472C4" w:themeColor="accent1"/>
          <w:sz w:val="22"/>
        </w:rPr>
      </w:pPr>
    </w:p>
    <w:p w:rsidR="00EA5721" w:rsidRPr="005C7787" w:rsidRDefault="00EA5721" w:rsidP="00EA5721">
      <w:pPr>
        <w:spacing w:line="0" w:lineRule="atLeast"/>
        <w:rPr>
          <w:rFonts w:ascii="Arial" w:eastAsia="Arial" w:hAnsi="Arial"/>
          <w:color w:val="4472C4" w:themeColor="accent1"/>
          <w:sz w:val="22"/>
        </w:rPr>
      </w:pPr>
    </w:p>
    <w:p w:rsidR="00EA5721" w:rsidRPr="005C7787" w:rsidRDefault="00EA5721" w:rsidP="00EA5721">
      <w:pPr>
        <w:spacing w:line="0" w:lineRule="atLeast"/>
        <w:rPr>
          <w:rFonts w:ascii="Arial" w:eastAsia="Arial" w:hAnsi="Arial"/>
          <w:color w:val="4472C4" w:themeColor="accent1"/>
          <w:sz w:val="22"/>
        </w:rPr>
      </w:pPr>
    </w:p>
    <w:p w:rsidR="00EA5721" w:rsidRPr="005C7787" w:rsidRDefault="00EA5721" w:rsidP="00EA5721">
      <w:pPr>
        <w:spacing w:line="0" w:lineRule="atLeast"/>
        <w:rPr>
          <w:rFonts w:ascii="Arial" w:eastAsia="Arial" w:hAnsi="Arial"/>
          <w:color w:val="4472C4" w:themeColor="accent1"/>
          <w:sz w:val="22"/>
        </w:rPr>
        <w:sectPr w:rsidR="00EA5721" w:rsidRPr="005C7787">
          <w:pgSz w:w="11900" w:h="16838"/>
          <w:pgMar w:top="1440" w:right="1126" w:bottom="1440" w:left="1440" w:header="0" w:footer="0" w:gutter="0"/>
          <w:cols w:space="0" w:equalWidth="0">
            <w:col w:w="9340"/>
          </w:cols>
          <w:docGrid w:linePitch="360"/>
        </w:sectPr>
      </w:pPr>
    </w:p>
    <w:p w:rsidR="00D85259" w:rsidRPr="005C7787" w:rsidRDefault="00D85259" w:rsidP="00D85259">
      <w:pPr>
        <w:spacing w:line="37" w:lineRule="exact"/>
        <w:rPr>
          <w:rFonts w:ascii="Arial" w:eastAsia="Times New Roman" w:hAnsi="Arial"/>
        </w:rPr>
      </w:pPr>
      <w:bookmarkStart w:id="3" w:name="page4"/>
      <w:bookmarkEnd w:id="3"/>
    </w:p>
    <w:p w:rsidR="00D85259" w:rsidRPr="005C7787" w:rsidRDefault="00D85259" w:rsidP="00D85259">
      <w:pPr>
        <w:spacing w:line="0" w:lineRule="atLeast"/>
        <w:ind w:left="3180"/>
        <w:rPr>
          <w:rFonts w:ascii="Arial" w:eastAsia="Arial" w:hAnsi="Arial"/>
          <w:sz w:val="43"/>
        </w:rPr>
      </w:pPr>
      <w:r w:rsidRPr="005C7787">
        <w:rPr>
          <w:rFonts w:ascii="Arial" w:eastAsia="Arial" w:hAnsi="Arial"/>
          <w:sz w:val="43"/>
        </w:rPr>
        <w:t>Lista de tabelas</w:t>
      </w:r>
    </w:p>
    <w:p w:rsidR="00D85259" w:rsidRPr="005C7787" w:rsidRDefault="00D85259" w:rsidP="00D85259">
      <w:pPr>
        <w:spacing w:line="0" w:lineRule="atLeast"/>
        <w:ind w:left="3180"/>
        <w:rPr>
          <w:rFonts w:ascii="Arial" w:eastAsia="Arial" w:hAnsi="Arial"/>
          <w:sz w:val="43"/>
        </w:rPr>
      </w:pPr>
    </w:p>
    <w:p w:rsidR="00D85259" w:rsidRPr="005C7787" w:rsidRDefault="00D85259" w:rsidP="00D85259">
      <w:pPr>
        <w:spacing w:line="0" w:lineRule="atLeast"/>
        <w:ind w:left="3180"/>
        <w:rPr>
          <w:rFonts w:ascii="Arial" w:eastAsia="Arial" w:hAnsi="Arial"/>
          <w:sz w:val="43"/>
        </w:rPr>
        <w:sectPr w:rsidR="00D85259" w:rsidRPr="005C7787">
          <w:pgSz w:w="11900" w:h="16838"/>
          <w:pgMar w:top="1440" w:right="1440" w:bottom="1440" w:left="1440" w:header="0" w:footer="0" w:gutter="0"/>
          <w:cols w:space="0" w:equalWidth="0">
            <w:col w:w="9026"/>
          </w:cols>
          <w:docGrid w:linePitch="360"/>
        </w:sectPr>
      </w:pPr>
    </w:p>
    <w:p w:rsidR="00D85259" w:rsidRPr="005C7787" w:rsidRDefault="00D85259" w:rsidP="00D85259">
      <w:pPr>
        <w:spacing w:line="37" w:lineRule="exact"/>
        <w:rPr>
          <w:rFonts w:ascii="Arial" w:eastAsia="Times New Roman" w:hAnsi="Arial"/>
        </w:rPr>
      </w:pPr>
      <w:bookmarkStart w:id="4" w:name="page5"/>
      <w:bookmarkEnd w:id="4"/>
    </w:p>
    <w:p w:rsidR="00D85259" w:rsidRPr="005C7787" w:rsidRDefault="00D85259" w:rsidP="00D85259">
      <w:pPr>
        <w:spacing w:line="0" w:lineRule="atLeast"/>
        <w:ind w:right="-99"/>
        <w:jc w:val="center"/>
        <w:rPr>
          <w:rFonts w:ascii="Arial" w:eastAsia="Arial" w:hAnsi="Arial"/>
          <w:sz w:val="50"/>
        </w:rPr>
      </w:pPr>
      <w:r w:rsidRPr="005C7787">
        <w:rPr>
          <w:rFonts w:ascii="Arial" w:eastAsia="Arial" w:hAnsi="Arial"/>
          <w:sz w:val="50"/>
        </w:rPr>
        <w:t>Lista de quadros</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85" w:lineRule="exact"/>
        <w:rPr>
          <w:rFonts w:ascii="Arial" w:eastAsia="Times New Roman" w:hAnsi="Arial"/>
        </w:rPr>
      </w:pPr>
    </w:p>
    <w:p w:rsidR="0040757A" w:rsidRPr="005C7787" w:rsidRDefault="00BE32E2" w:rsidP="00D85259">
      <w:pPr>
        <w:spacing w:line="325" w:lineRule="auto"/>
        <w:ind w:left="260"/>
        <w:rPr>
          <w:rFonts w:ascii="Arial" w:eastAsia="Arial" w:hAnsi="Arial"/>
          <w:color w:val="2905C3"/>
          <w:sz w:val="23"/>
        </w:rPr>
      </w:pPr>
      <w:hyperlink w:anchor="page9" w:history="1">
        <w:r w:rsidR="00D85259" w:rsidRPr="005C7787">
          <w:rPr>
            <w:rFonts w:ascii="Arial" w:eastAsia="Arial" w:hAnsi="Arial"/>
            <w:color w:val="2905C3"/>
            <w:sz w:val="23"/>
          </w:rPr>
          <w:t xml:space="preserve">Quadro 1 – Lista das entradas da máquina de estado do problema. </w:t>
        </w:r>
      </w:hyperlink>
      <w:r w:rsidR="00D85259" w:rsidRPr="005C7787">
        <w:rPr>
          <w:rFonts w:ascii="Arial" w:eastAsia="Arial" w:hAnsi="Arial"/>
          <w:color w:val="000000"/>
          <w:sz w:val="23"/>
        </w:rPr>
        <w:t>.</w:t>
      </w:r>
      <w:r w:rsidR="0040757A" w:rsidRPr="005C7787">
        <w:rPr>
          <w:rFonts w:ascii="Arial" w:eastAsia="Arial" w:hAnsi="Arial"/>
          <w:color w:val="000000"/>
          <w:sz w:val="23"/>
        </w:rPr>
        <w:t xml:space="preserve"> . . . . . . </w:t>
      </w:r>
      <w:r w:rsidR="00D85259" w:rsidRPr="005C7787">
        <w:rPr>
          <w:rFonts w:ascii="Arial" w:eastAsia="Arial" w:hAnsi="Arial"/>
          <w:color w:val="2905C3"/>
          <w:sz w:val="23"/>
        </w:rPr>
        <w:t xml:space="preserve"> </w:t>
      </w:r>
      <w:r w:rsidR="00D85259" w:rsidRPr="005C7787">
        <w:rPr>
          <w:rFonts w:ascii="Arial" w:eastAsia="Arial" w:hAnsi="Arial"/>
          <w:color w:val="000000"/>
          <w:sz w:val="23"/>
        </w:rPr>
        <w:t>. 8</w:t>
      </w:r>
      <w:r w:rsidR="00D85259" w:rsidRPr="005C7787">
        <w:rPr>
          <w:rFonts w:ascii="Arial" w:eastAsia="Arial" w:hAnsi="Arial"/>
          <w:color w:val="2905C3"/>
          <w:sz w:val="23"/>
        </w:rPr>
        <w:t xml:space="preserve"> </w:t>
      </w:r>
    </w:p>
    <w:p w:rsidR="00D85259" w:rsidRPr="005C7787" w:rsidRDefault="00BE32E2" w:rsidP="00D85259">
      <w:pPr>
        <w:spacing w:line="325" w:lineRule="auto"/>
        <w:ind w:left="260"/>
        <w:rPr>
          <w:rFonts w:ascii="Arial" w:eastAsia="Arial" w:hAnsi="Arial"/>
          <w:color w:val="2905C3"/>
          <w:sz w:val="23"/>
        </w:rPr>
      </w:pPr>
      <w:hyperlink w:anchor="page10" w:history="1">
        <w:r w:rsidR="00D85259" w:rsidRPr="005C7787">
          <w:rPr>
            <w:rFonts w:ascii="Arial" w:eastAsia="Arial" w:hAnsi="Arial"/>
            <w:color w:val="2905C3"/>
            <w:sz w:val="23"/>
          </w:rPr>
          <w:t>Quadro 2 – Significados dos estados relacionando com os estados reais do problema</w:t>
        </w:r>
      </w:hyperlink>
    </w:p>
    <w:p w:rsidR="00D85259" w:rsidRPr="005C7787" w:rsidRDefault="00D85259" w:rsidP="00D85259">
      <w:pPr>
        <w:spacing w:line="1" w:lineRule="exact"/>
        <w:rPr>
          <w:rFonts w:ascii="Arial" w:eastAsia="Times New Roman" w:hAnsi="Arial"/>
        </w:rPr>
      </w:pPr>
    </w:p>
    <w:p w:rsidR="00D85259" w:rsidRPr="005C7787" w:rsidRDefault="00BE32E2" w:rsidP="00D85259">
      <w:pPr>
        <w:tabs>
          <w:tab w:val="left" w:pos="9200"/>
        </w:tabs>
        <w:spacing w:line="0" w:lineRule="atLeast"/>
        <w:ind w:left="1640"/>
        <w:rPr>
          <w:rFonts w:ascii="Arial" w:eastAsia="Arial" w:hAnsi="Arial"/>
          <w:sz w:val="21"/>
        </w:rPr>
      </w:pPr>
      <w:hyperlink w:anchor="page10" w:history="1">
        <w:r w:rsidR="00D85259" w:rsidRPr="005C7787">
          <w:rPr>
            <w:rFonts w:ascii="Arial" w:eastAsia="Arial" w:hAnsi="Arial"/>
            <w:color w:val="2905C3"/>
            <w:sz w:val="24"/>
          </w:rPr>
          <w:t xml:space="preserve">proposto. </w:t>
        </w:r>
      </w:hyperlink>
      <w:r w:rsidR="00D85259" w:rsidRPr="005C7787">
        <w:rPr>
          <w:rFonts w:ascii="Arial" w:eastAsia="Arial" w:hAnsi="Arial"/>
          <w:color w:val="000000"/>
          <w:sz w:val="24"/>
        </w:rPr>
        <w:t>.</w:t>
      </w:r>
      <w:r w:rsidR="00D85259" w:rsidRPr="005C7787">
        <w:rPr>
          <w:rFonts w:ascii="Arial" w:eastAsia="Arial" w:hAnsi="Arial"/>
          <w:color w:val="2905C3"/>
          <w:sz w:val="24"/>
        </w:rPr>
        <w:t xml:space="preserve"> </w:t>
      </w:r>
      <w:r w:rsidR="00D85259" w:rsidRPr="005C7787">
        <w:rPr>
          <w:rFonts w:ascii="Arial" w:eastAsia="Arial" w:hAnsi="Arial"/>
          <w:color w:val="000000"/>
          <w:sz w:val="24"/>
        </w:rPr>
        <w:t>. . . . . . . . . . . . . . . . . . . . . . . . . . . . . . . . .</w:t>
      </w:r>
      <w:r w:rsidR="00D85259" w:rsidRPr="005C7787">
        <w:rPr>
          <w:rFonts w:ascii="Arial" w:eastAsia="Arial" w:hAnsi="Arial"/>
          <w:color w:val="2905C3"/>
          <w:sz w:val="24"/>
        </w:rPr>
        <w:tab/>
      </w:r>
      <w:r w:rsidR="00D85259" w:rsidRPr="005C7787">
        <w:rPr>
          <w:rFonts w:ascii="Arial" w:eastAsia="Arial" w:hAnsi="Arial"/>
          <w:sz w:val="21"/>
        </w:rPr>
        <w:t>9</w:t>
      </w:r>
    </w:p>
    <w:p w:rsidR="00D85259" w:rsidRPr="005C7787" w:rsidRDefault="00D85259" w:rsidP="00D85259">
      <w:pPr>
        <w:tabs>
          <w:tab w:val="left" w:pos="9200"/>
        </w:tabs>
        <w:spacing w:line="0" w:lineRule="atLeast"/>
        <w:ind w:left="1640"/>
        <w:rPr>
          <w:rFonts w:ascii="Arial" w:eastAsia="Arial" w:hAnsi="Arial"/>
          <w:color w:val="2905C3"/>
          <w:sz w:val="21"/>
        </w:rPr>
        <w:sectPr w:rsidR="00D85259" w:rsidRPr="005C7787">
          <w:pgSz w:w="11900" w:h="16838"/>
          <w:pgMar w:top="1440" w:right="1126" w:bottom="1440" w:left="1440" w:header="0" w:footer="0" w:gutter="0"/>
          <w:cols w:space="0" w:equalWidth="0">
            <w:col w:w="9340"/>
          </w:cols>
          <w:docGrid w:linePitch="360"/>
        </w:sectPr>
      </w:pPr>
    </w:p>
    <w:p w:rsidR="00D85259" w:rsidRPr="005C7787" w:rsidRDefault="00D85259" w:rsidP="00D85259">
      <w:pPr>
        <w:spacing w:line="37" w:lineRule="exact"/>
        <w:rPr>
          <w:rFonts w:ascii="Arial" w:eastAsia="Times New Roman" w:hAnsi="Arial"/>
        </w:rPr>
      </w:pPr>
      <w:bookmarkStart w:id="5" w:name="page6"/>
      <w:bookmarkEnd w:id="5"/>
    </w:p>
    <w:p w:rsidR="00D85259" w:rsidRPr="005C7787" w:rsidRDefault="00D85259" w:rsidP="00D85259">
      <w:pPr>
        <w:spacing w:line="0" w:lineRule="atLeast"/>
        <w:ind w:left="2000"/>
        <w:rPr>
          <w:rFonts w:ascii="Arial" w:eastAsia="Arial" w:hAnsi="Arial"/>
          <w:sz w:val="50"/>
        </w:rPr>
      </w:pPr>
      <w:r w:rsidRPr="005C7787">
        <w:rPr>
          <w:rFonts w:ascii="Arial" w:eastAsia="Arial" w:hAnsi="Arial"/>
          <w:sz w:val="50"/>
        </w:rPr>
        <w:t>Lista de abreviaturas e siglas</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399" w:lineRule="exact"/>
        <w:rPr>
          <w:rFonts w:ascii="Arial" w:eastAsia="Times New Roman" w:hAnsi="Arial"/>
        </w:rPr>
      </w:pPr>
    </w:p>
    <w:p w:rsidR="00D85259" w:rsidRPr="005C7787" w:rsidRDefault="00D85259" w:rsidP="00D85259">
      <w:pPr>
        <w:tabs>
          <w:tab w:val="left" w:pos="2120"/>
        </w:tabs>
        <w:spacing w:line="0" w:lineRule="atLeast"/>
        <w:ind w:left="720"/>
        <w:rPr>
          <w:rFonts w:ascii="Arial" w:eastAsia="Arial" w:hAnsi="Arial"/>
          <w:sz w:val="23"/>
        </w:rPr>
      </w:pPr>
      <w:r w:rsidRPr="005C7787">
        <w:rPr>
          <w:rFonts w:ascii="Arial" w:eastAsia="Arial" w:hAnsi="Arial"/>
          <w:sz w:val="23"/>
        </w:rPr>
        <w:t>FPGA</w:t>
      </w:r>
      <w:r w:rsidRPr="005C7787">
        <w:rPr>
          <w:rFonts w:ascii="Arial" w:eastAsia="Times New Roman" w:hAnsi="Arial"/>
        </w:rPr>
        <w:tab/>
      </w:r>
      <w:r w:rsidRPr="005C7787">
        <w:rPr>
          <w:rFonts w:ascii="Arial" w:eastAsia="Arial" w:hAnsi="Arial"/>
          <w:i/>
          <w:sz w:val="23"/>
        </w:rPr>
        <w:t xml:space="preserve">Field Programmable Gate Array </w:t>
      </w:r>
      <w:r w:rsidRPr="005C7787">
        <w:rPr>
          <w:rFonts w:ascii="Arial" w:eastAsia="Arial" w:hAnsi="Arial"/>
          <w:sz w:val="23"/>
        </w:rPr>
        <w:t>- Arranjo de Portas Programáveis em</w:t>
      </w:r>
    </w:p>
    <w:p w:rsidR="00D85259" w:rsidRPr="005C7787" w:rsidRDefault="00D85259" w:rsidP="00D85259">
      <w:pPr>
        <w:spacing w:line="94" w:lineRule="exact"/>
        <w:rPr>
          <w:rFonts w:ascii="Arial" w:eastAsia="Times New Roman" w:hAnsi="Arial"/>
        </w:rPr>
      </w:pPr>
    </w:p>
    <w:p w:rsidR="00D85259" w:rsidRPr="005C7787" w:rsidRDefault="00D85259" w:rsidP="00D85259">
      <w:pPr>
        <w:spacing w:line="0" w:lineRule="atLeast"/>
        <w:ind w:left="2140"/>
        <w:rPr>
          <w:rFonts w:ascii="Arial" w:eastAsia="Arial" w:hAnsi="Arial"/>
          <w:sz w:val="24"/>
        </w:rPr>
      </w:pPr>
      <w:r w:rsidRPr="005C7787">
        <w:rPr>
          <w:rFonts w:ascii="Arial" w:eastAsia="Arial" w:hAnsi="Arial"/>
          <w:sz w:val="24"/>
        </w:rPr>
        <w:t>Campo</w:t>
      </w:r>
    </w:p>
    <w:p w:rsidR="00D85259" w:rsidRPr="005C7787" w:rsidRDefault="00D85259" w:rsidP="00D85259">
      <w:pPr>
        <w:spacing w:line="275" w:lineRule="exact"/>
        <w:rPr>
          <w:rFonts w:ascii="Arial" w:eastAsia="Times New Roman" w:hAnsi="Arial"/>
        </w:rPr>
      </w:pPr>
    </w:p>
    <w:p w:rsidR="00D85259" w:rsidRPr="005C7787" w:rsidRDefault="00D85259" w:rsidP="00D85259">
      <w:pPr>
        <w:tabs>
          <w:tab w:val="left" w:pos="2120"/>
        </w:tabs>
        <w:spacing w:line="0" w:lineRule="atLeast"/>
        <w:ind w:left="720"/>
        <w:rPr>
          <w:rFonts w:ascii="Arial" w:eastAsia="Arial" w:hAnsi="Arial"/>
          <w:sz w:val="24"/>
        </w:rPr>
      </w:pPr>
      <w:r w:rsidRPr="005C7787">
        <w:rPr>
          <w:rFonts w:ascii="Arial" w:eastAsia="Arial" w:hAnsi="Arial"/>
          <w:sz w:val="24"/>
        </w:rPr>
        <w:t>LED</w:t>
      </w:r>
      <w:r w:rsidRPr="005C7787">
        <w:rPr>
          <w:rFonts w:ascii="Arial" w:eastAsia="Times New Roman" w:hAnsi="Arial"/>
        </w:rPr>
        <w:tab/>
      </w:r>
      <w:r w:rsidRPr="005C7787">
        <w:rPr>
          <w:rFonts w:ascii="Arial" w:eastAsia="Arial" w:hAnsi="Arial"/>
          <w:i/>
          <w:sz w:val="24"/>
        </w:rPr>
        <w:t xml:space="preserve">Light Emitting Diode </w:t>
      </w:r>
      <w:r w:rsidRPr="005C7787">
        <w:rPr>
          <w:rFonts w:ascii="Arial" w:eastAsia="Arial" w:hAnsi="Arial"/>
          <w:sz w:val="24"/>
        </w:rPr>
        <w:t>- Diodo emissor de luz</w:t>
      </w:r>
    </w:p>
    <w:p w:rsidR="00D85259" w:rsidRPr="005C7787" w:rsidRDefault="00D85259" w:rsidP="00D85259">
      <w:pPr>
        <w:tabs>
          <w:tab w:val="left" w:pos="2120"/>
        </w:tabs>
        <w:spacing w:line="0" w:lineRule="atLeast"/>
        <w:ind w:left="720"/>
        <w:rPr>
          <w:rFonts w:ascii="Arial" w:eastAsia="Arial" w:hAnsi="Arial"/>
          <w:sz w:val="24"/>
        </w:rPr>
        <w:sectPr w:rsidR="00D85259" w:rsidRPr="005C7787">
          <w:pgSz w:w="11900" w:h="16838"/>
          <w:pgMar w:top="1440" w:right="1146" w:bottom="1440" w:left="1440" w:header="0" w:footer="0" w:gutter="0"/>
          <w:cols w:space="0" w:equalWidth="0">
            <w:col w:w="9320"/>
          </w:cols>
          <w:docGrid w:linePitch="360"/>
        </w:sectPr>
      </w:pPr>
    </w:p>
    <w:p w:rsidR="00D85259" w:rsidRPr="005C7787" w:rsidRDefault="00D85259" w:rsidP="00D85259">
      <w:pPr>
        <w:spacing w:line="37" w:lineRule="exact"/>
        <w:rPr>
          <w:rFonts w:ascii="Arial" w:eastAsia="Times New Roman" w:hAnsi="Arial"/>
        </w:rPr>
      </w:pPr>
      <w:bookmarkStart w:id="6" w:name="page7"/>
      <w:bookmarkEnd w:id="6"/>
    </w:p>
    <w:p w:rsidR="00D85259" w:rsidRPr="005C7787" w:rsidRDefault="00D85259" w:rsidP="00D85259">
      <w:pPr>
        <w:spacing w:line="0" w:lineRule="atLeast"/>
        <w:ind w:right="-99"/>
        <w:jc w:val="center"/>
        <w:rPr>
          <w:rFonts w:ascii="Arial" w:eastAsia="Arial" w:hAnsi="Arial"/>
          <w:sz w:val="50"/>
        </w:rPr>
      </w:pPr>
      <w:r w:rsidRPr="005C7787">
        <w:rPr>
          <w:rFonts w:ascii="Arial" w:eastAsia="Arial" w:hAnsi="Arial"/>
          <w:sz w:val="50"/>
        </w:rPr>
        <w:t>Sumário</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318" w:lineRule="exact"/>
        <w:rPr>
          <w:rFonts w:ascii="Arial" w:eastAsia="Times New Roman" w:hAnsi="Arial"/>
          <w:color w:val="002060"/>
          <w:sz w:val="24"/>
          <w:szCs w:val="24"/>
        </w:rPr>
      </w:pPr>
    </w:p>
    <w:p w:rsidR="00D85259" w:rsidRPr="005C7787" w:rsidRDefault="00BE32E2" w:rsidP="00D85259">
      <w:pPr>
        <w:numPr>
          <w:ilvl w:val="0"/>
          <w:numId w:val="1"/>
        </w:numPr>
        <w:tabs>
          <w:tab w:val="left" w:pos="1460"/>
        </w:tabs>
        <w:spacing w:line="0" w:lineRule="atLeast"/>
        <w:ind w:left="1460" w:hanging="1201"/>
        <w:rPr>
          <w:rFonts w:ascii="Arial" w:eastAsia="Arial" w:hAnsi="Arial"/>
          <w:b/>
          <w:color w:val="002060"/>
          <w:sz w:val="24"/>
          <w:szCs w:val="24"/>
        </w:rPr>
      </w:pPr>
      <w:hyperlink w:anchor="page8" w:history="1">
        <w:r w:rsidR="00D85259" w:rsidRPr="005C7787">
          <w:rPr>
            <w:rFonts w:ascii="Arial" w:eastAsia="Arial" w:hAnsi="Arial"/>
            <w:b/>
            <w:color w:val="002060"/>
            <w:sz w:val="24"/>
            <w:szCs w:val="24"/>
          </w:rPr>
          <w:t xml:space="preserve">RESUMO </w:t>
        </w:r>
      </w:hyperlink>
      <w:r w:rsidR="00D85259" w:rsidRPr="005C7787">
        <w:rPr>
          <w:rFonts w:ascii="Arial" w:eastAsia="Arial" w:hAnsi="Arial"/>
          <w:b/>
          <w:color w:val="002060"/>
          <w:sz w:val="24"/>
          <w:szCs w:val="24"/>
        </w:rPr>
        <w:t>. . . . . . . . . . . . . . . . . . . . . . . . . . . . . . . . .   7</w:t>
      </w:r>
    </w:p>
    <w:p w:rsidR="00D85259" w:rsidRPr="005C7787" w:rsidRDefault="00D85259" w:rsidP="00D85259">
      <w:pPr>
        <w:spacing w:line="317" w:lineRule="exact"/>
        <w:rPr>
          <w:rFonts w:ascii="Arial" w:eastAsia="Times New Roman" w:hAnsi="Arial"/>
          <w:color w:val="002060"/>
          <w:sz w:val="24"/>
          <w:szCs w:val="24"/>
        </w:rPr>
      </w:pPr>
    </w:p>
    <w:p w:rsidR="00D85259" w:rsidRPr="005C7787" w:rsidRDefault="00BE32E2" w:rsidP="00D85259">
      <w:pPr>
        <w:numPr>
          <w:ilvl w:val="0"/>
          <w:numId w:val="2"/>
        </w:numPr>
        <w:tabs>
          <w:tab w:val="left" w:pos="1460"/>
        </w:tabs>
        <w:spacing w:line="0" w:lineRule="atLeast"/>
        <w:ind w:left="1460" w:hanging="1201"/>
        <w:rPr>
          <w:rFonts w:ascii="Arial" w:eastAsia="Arial" w:hAnsi="Arial"/>
          <w:b/>
          <w:color w:val="002060"/>
          <w:sz w:val="24"/>
          <w:szCs w:val="24"/>
        </w:rPr>
      </w:pPr>
      <w:hyperlink w:anchor="page9" w:history="1">
        <w:r w:rsidR="00D85259" w:rsidRPr="005C7787">
          <w:rPr>
            <w:rFonts w:ascii="Arial" w:eastAsia="Arial" w:hAnsi="Arial"/>
            <w:b/>
            <w:color w:val="002060"/>
            <w:sz w:val="24"/>
            <w:szCs w:val="24"/>
          </w:rPr>
          <w:t xml:space="preserve">DESCRIÇÃO DA EXECUÇÃO DO EXPERIMENTO </w:t>
        </w:r>
      </w:hyperlink>
      <w:r w:rsidR="00D85259" w:rsidRPr="005C7787">
        <w:rPr>
          <w:rFonts w:ascii="Arial" w:eastAsia="Arial" w:hAnsi="Arial"/>
          <w:b/>
          <w:color w:val="002060"/>
          <w:sz w:val="24"/>
          <w:szCs w:val="24"/>
        </w:rPr>
        <w:t>. . . . . . . . .   8</w:t>
      </w:r>
    </w:p>
    <w:p w:rsidR="00D85259" w:rsidRPr="005C7787" w:rsidRDefault="00D85259" w:rsidP="00D85259">
      <w:pPr>
        <w:spacing w:line="82" w:lineRule="exact"/>
        <w:rPr>
          <w:rFonts w:ascii="Arial" w:eastAsia="Arial" w:hAnsi="Arial"/>
          <w:b/>
          <w:color w:val="002060"/>
          <w:sz w:val="24"/>
          <w:szCs w:val="24"/>
        </w:rPr>
      </w:pPr>
    </w:p>
    <w:p w:rsidR="00D85259" w:rsidRPr="005C7787" w:rsidRDefault="00BE32E2" w:rsidP="00D85259">
      <w:pPr>
        <w:spacing w:line="0" w:lineRule="atLeast"/>
        <w:ind w:left="260"/>
        <w:rPr>
          <w:rFonts w:ascii="Arial" w:eastAsia="Arial" w:hAnsi="Arial"/>
          <w:b/>
          <w:color w:val="002060"/>
          <w:sz w:val="24"/>
          <w:szCs w:val="24"/>
        </w:rPr>
      </w:pPr>
      <w:hyperlink w:anchor="page9" w:history="1">
        <w:r w:rsidR="00D85259" w:rsidRPr="005C7787">
          <w:rPr>
            <w:rFonts w:ascii="Arial" w:eastAsia="Arial" w:hAnsi="Arial"/>
            <w:b/>
            <w:color w:val="002060"/>
            <w:sz w:val="24"/>
            <w:szCs w:val="24"/>
          </w:rPr>
          <w:t>2.1</w:t>
        </w:r>
      </w:hyperlink>
      <w:hyperlink w:anchor="page9" w:history="1">
        <w:r w:rsidR="00D85259" w:rsidRPr="005C7787">
          <w:rPr>
            <w:rFonts w:ascii="Arial" w:eastAsia="Arial" w:hAnsi="Arial"/>
            <w:b/>
            <w:color w:val="002060"/>
            <w:sz w:val="24"/>
            <w:szCs w:val="24"/>
          </w:rPr>
          <w:t xml:space="preserve">Passo 1 – Desenhar a máquina de estado </w:t>
        </w:r>
      </w:hyperlink>
      <w:r w:rsidR="00D85259" w:rsidRPr="005C7787">
        <w:rPr>
          <w:rFonts w:ascii="Arial" w:eastAsia="Arial" w:hAnsi="Arial"/>
          <w:color w:val="002060"/>
          <w:sz w:val="24"/>
          <w:szCs w:val="24"/>
        </w:rPr>
        <w:t>.</w:t>
      </w:r>
      <w:r w:rsidR="00D85259" w:rsidRPr="005C7787">
        <w:rPr>
          <w:rFonts w:ascii="Arial" w:eastAsia="Arial" w:hAnsi="Arial"/>
          <w:b/>
          <w:color w:val="002060"/>
          <w:sz w:val="24"/>
          <w:szCs w:val="24"/>
        </w:rPr>
        <w:t xml:space="preserve"> </w:t>
      </w:r>
      <w:r w:rsidR="00D85259" w:rsidRPr="005C7787">
        <w:rPr>
          <w:rFonts w:ascii="Arial" w:eastAsia="Arial" w:hAnsi="Arial"/>
          <w:color w:val="002060"/>
          <w:sz w:val="24"/>
          <w:szCs w:val="24"/>
        </w:rPr>
        <w:t>. . . . . . . . . . . . . . .</w:t>
      </w:r>
      <w:r w:rsidR="00D85259" w:rsidRPr="005C7787">
        <w:rPr>
          <w:rFonts w:ascii="Arial" w:eastAsia="Arial" w:hAnsi="Arial"/>
          <w:b/>
          <w:color w:val="002060"/>
          <w:sz w:val="24"/>
          <w:szCs w:val="24"/>
        </w:rPr>
        <w:t xml:space="preserve">   8</w:t>
      </w:r>
    </w:p>
    <w:p w:rsidR="00D85259" w:rsidRPr="005C7787" w:rsidRDefault="00D85259" w:rsidP="00D85259">
      <w:pPr>
        <w:spacing w:line="82" w:lineRule="exact"/>
        <w:rPr>
          <w:rFonts w:ascii="Arial" w:eastAsia="Arial" w:hAnsi="Arial"/>
          <w:b/>
          <w:color w:val="002060"/>
          <w:sz w:val="24"/>
          <w:szCs w:val="24"/>
        </w:rPr>
      </w:pPr>
    </w:p>
    <w:p w:rsidR="00D85259" w:rsidRPr="005C7787" w:rsidRDefault="00BE32E2" w:rsidP="00D85259">
      <w:pPr>
        <w:spacing w:line="0" w:lineRule="atLeast"/>
        <w:ind w:left="260"/>
        <w:rPr>
          <w:rFonts w:ascii="Arial" w:eastAsia="Arial" w:hAnsi="Arial"/>
          <w:b/>
          <w:color w:val="002060"/>
          <w:sz w:val="24"/>
          <w:szCs w:val="24"/>
        </w:rPr>
      </w:pPr>
      <w:hyperlink w:anchor="page10" w:history="1">
        <w:r w:rsidR="00D85259" w:rsidRPr="005C7787">
          <w:rPr>
            <w:rFonts w:ascii="Arial" w:eastAsia="Arial" w:hAnsi="Arial"/>
            <w:b/>
            <w:color w:val="002060"/>
            <w:sz w:val="24"/>
            <w:szCs w:val="24"/>
          </w:rPr>
          <w:t>2.2</w:t>
        </w:r>
      </w:hyperlink>
      <w:hyperlink w:anchor="page10" w:history="1">
        <w:r w:rsidR="00D85259" w:rsidRPr="005C7787">
          <w:rPr>
            <w:rFonts w:ascii="Arial" w:eastAsia="Arial" w:hAnsi="Arial"/>
            <w:b/>
            <w:color w:val="002060"/>
            <w:sz w:val="24"/>
            <w:szCs w:val="24"/>
          </w:rPr>
          <w:t xml:space="preserve">Passo 2 - Escrever um código Verilog para a máquina de estado </w:t>
        </w:r>
      </w:hyperlink>
      <w:r w:rsidR="00D85259" w:rsidRPr="005C7787">
        <w:rPr>
          <w:rFonts w:ascii="Arial" w:eastAsia="Arial" w:hAnsi="Arial"/>
          <w:color w:val="002060"/>
          <w:sz w:val="24"/>
          <w:szCs w:val="24"/>
        </w:rPr>
        <w:t>.</w:t>
      </w:r>
      <w:r w:rsidR="00D85259" w:rsidRPr="005C7787">
        <w:rPr>
          <w:rFonts w:ascii="Arial" w:eastAsia="Arial" w:hAnsi="Arial"/>
          <w:b/>
          <w:color w:val="002060"/>
          <w:sz w:val="24"/>
          <w:szCs w:val="24"/>
        </w:rPr>
        <w:t xml:space="preserve"> </w:t>
      </w:r>
      <w:r w:rsidR="00D85259" w:rsidRPr="005C7787">
        <w:rPr>
          <w:rFonts w:ascii="Arial" w:eastAsia="Arial" w:hAnsi="Arial"/>
          <w:color w:val="002060"/>
          <w:sz w:val="24"/>
          <w:szCs w:val="24"/>
        </w:rPr>
        <w:t>.</w:t>
      </w:r>
      <w:r w:rsidR="00D85259" w:rsidRPr="005C7787">
        <w:rPr>
          <w:rFonts w:ascii="Arial" w:eastAsia="Arial" w:hAnsi="Arial"/>
          <w:b/>
          <w:color w:val="002060"/>
          <w:sz w:val="24"/>
          <w:szCs w:val="24"/>
        </w:rPr>
        <w:t xml:space="preserve">   9</w:t>
      </w:r>
    </w:p>
    <w:p w:rsidR="00D85259" w:rsidRPr="005C7787" w:rsidRDefault="00D85259" w:rsidP="00D85259">
      <w:pPr>
        <w:spacing w:line="0" w:lineRule="atLeast"/>
        <w:ind w:left="260"/>
        <w:rPr>
          <w:rFonts w:ascii="Arial" w:eastAsia="Arial" w:hAnsi="Arial"/>
          <w:b/>
          <w:color w:val="002060"/>
          <w:sz w:val="24"/>
          <w:szCs w:val="24"/>
        </w:rPr>
      </w:pPr>
      <w:r w:rsidRPr="005C7787">
        <w:rPr>
          <w:rFonts w:ascii="Arial" w:eastAsia="Arial" w:hAnsi="Arial"/>
          <w:b/>
          <w:color w:val="002060"/>
          <w:sz w:val="24"/>
          <w:szCs w:val="24"/>
        </w:rPr>
        <w:t xml:space="preserve">2.3Passo 3 – Executar o código na FPGA e realizar simulação                 </w:t>
      </w:r>
      <w:r w:rsidR="00394136" w:rsidRPr="005C7787">
        <w:rPr>
          <w:rFonts w:ascii="Arial" w:eastAsia="Arial" w:hAnsi="Arial"/>
          <w:b/>
          <w:color w:val="002060"/>
          <w:sz w:val="24"/>
          <w:szCs w:val="24"/>
        </w:rPr>
        <w:t>14</w:t>
      </w:r>
    </w:p>
    <w:p w:rsidR="00D85259" w:rsidRPr="005C7787" w:rsidRDefault="00D85259" w:rsidP="00D85259">
      <w:pPr>
        <w:spacing w:line="317" w:lineRule="exact"/>
        <w:rPr>
          <w:rFonts w:ascii="Arial" w:eastAsia="Arial" w:hAnsi="Arial"/>
          <w:b/>
          <w:color w:val="002060"/>
          <w:sz w:val="24"/>
          <w:szCs w:val="24"/>
        </w:rPr>
      </w:pPr>
    </w:p>
    <w:p w:rsidR="00D85259" w:rsidRPr="005C7787" w:rsidRDefault="00BE32E2" w:rsidP="00D85259">
      <w:pPr>
        <w:numPr>
          <w:ilvl w:val="0"/>
          <w:numId w:val="3"/>
        </w:numPr>
        <w:tabs>
          <w:tab w:val="left" w:pos="1460"/>
        </w:tabs>
        <w:spacing w:line="0" w:lineRule="atLeast"/>
        <w:ind w:left="1460" w:hanging="1201"/>
        <w:rPr>
          <w:rFonts w:ascii="Arial" w:eastAsia="Arial" w:hAnsi="Arial"/>
          <w:b/>
          <w:color w:val="002060"/>
          <w:sz w:val="24"/>
          <w:szCs w:val="24"/>
        </w:rPr>
      </w:pPr>
      <w:hyperlink w:anchor="page15" w:history="1">
        <w:r w:rsidR="00D85259" w:rsidRPr="005C7787">
          <w:rPr>
            <w:rFonts w:ascii="Arial" w:eastAsia="Arial" w:hAnsi="Arial"/>
            <w:b/>
            <w:color w:val="002060"/>
            <w:sz w:val="24"/>
            <w:szCs w:val="24"/>
          </w:rPr>
          <w:t xml:space="preserve">AVALIAÇÃO DOS RESULTADOS DO EXPERIMENTO </w:t>
        </w:r>
      </w:hyperlink>
      <w:r w:rsidR="00D85259" w:rsidRPr="005C7787">
        <w:rPr>
          <w:rFonts w:ascii="Arial" w:eastAsia="Arial" w:hAnsi="Arial"/>
          <w:b/>
          <w:color w:val="002060"/>
          <w:sz w:val="24"/>
          <w:szCs w:val="24"/>
        </w:rPr>
        <w:t xml:space="preserve">. . . . . . .  </w:t>
      </w:r>
      <w:r w:rsidR="00394136" w:rsidRPr="005C7787">
        <w:rPr>
          <w:rFonts w:ascii="Arial" w:eastAsia="Arial" w:hAnsi="Arial"/>
          <w:b/>
          <w:color w:val="002060"/>
          <w:sz w:val="24"/>
          <w:szCs w:val="24"/>
        </w:rPr>
        <w:t>20</w:t>
      </w:r>
    </w:p>
    <w:p w:rsidR="00D85259" w:rsidRPr="005C7787" w:rsidRDefault="00D85259" w:rsidP="00D85259">
      <w:pPr>
        <w:spacing w:line="316" w:lineRule="exact"/>
        <w:rPr>
          <w:rFonts w:ascii="Arial" w:eastAsia="Arial" w:hAnsi="Arial"/>
          <w:b/>
          <w:color w:val="002060"/>
          <w:sz w:val="24"/>
          <w:szCs w:val="24"/>
        </w:rPr>
      </w:pPr>
    </w:p>
    <w:p w:rsidR="00D85259" w:rsidRPr="005C7787" w:rsidRDefault="00D85259" w:rsidP="00D85259">
      <w:pPr>
        <w:spacing w:line="0" w:lineRule="atLeast"/>
        <w:ind w:left="260"/>
        <w:rPr>
          <w:rFonts w:ascii="Arial" w:eastAsia="Arial" w:hAnsi="Arial"/>
          <w:b/>
          <w:color w:val="002060"/>
          <w:sz w:val="24"/>
          <w:szCs w:val="24"/>
        </w:rPr>
      </w:pPr>
      <w:r w:rsidRPr="005C7787">
        <w:rPr>
          <w:rFonts w:ascii="Arial" w:eastAsia="Arial" w:hAnsi="Arial"/>
          <w:b/>
          <w:color w:val="002060"/>
          <w:sz w:val="24"/>
          <w:szCs w:val="24"/>
        </w:rPr>
        <w:t>4</w:t>
      </w:r>
      <w:r w:rsidR="007872B1" w:rsidRPr="005C7787">
        <w:rPr>
          <w:rFonts w:ascii="Arial" w:hAnsi="Arial"/>
        </w:rPr>
        <w:fldChar w:fldCharType="begin"/>
      </w:r>
      <w:r w:rsidR="007872B1" w:rsidRPr="005C7787">
        <w:rPr>
          <w:rFonts w:ascii="Arial" w:hAnsi="Arial"/>
        </w:rPr>
        <w:instrText xml:space="preserve"> HYPERLINK \l "page16" </w:instrText>
      </w:r>
      <w:r w:rsidR="007872B1" w:rsidRPr="005C7787">
        <w:rPr>
          <w:rFonts w:ascii="Arial" w:hAnsi="Arial"/>
        </w:rPr>
        <w:fldChar w:fldCharType="separate"/>
      </w:r>
      <w:r w:rsidRPr="005C7787">
        <w:rPr>
          <w:rFonts w:ascii="Arial" w:eastAsia="Arial" w:hAnsi="Arial"/>
          <w:b/>
          <w:color w:val="002060"/>
          <w:sz w:val="24"/>
          <w:szCs w:val="24"/>
        </w:rPr>
        <w:t xml:space="preserve">ANÁLISE CRÍTICA E DISCUSSÃO </w:t>
      </w:r>
      <w:r w:rsidR="007872B1" w:rsidRPr="005C7787">
        <w:rPr>
          <w:rFonts w:ascii="Arial" w:eastAsia="Arial" w:hAnsi="Arial"/>
          <w:b/>
          <w:color w:val="002060"/>
          <w:sz w:val="24"/>
          <w:szCs w:val="24"/>
        </w:rPr>
        <w:fldChar w:fldCharType="end"/>
      </w:r>
      <w:r w:rsidRPr="005C7787">
        <w:rPr>
          <w:rFonts w:ascii="Arial" w:eastAsia="Arial" w:hAnsi="Arial"/>
          <w:b/>
          <w:color w:val="002060"/>
          <w:sz w:val="24"/>
          <w:szCs w:val="24"/>
        </w:rPr>
        <w:t xml:space="preserve">. . . . . . . . . . . . . . . . . .  </w:t>
      </w:r>
    </w:p>
    <w:p w:rsidR="00D85259" w:rsidRPr="005C7787" w:rsidRDefault="00D85259" w:rsidP="00D85259">
      <w:pPr>
        <w:spacing w:line="0" w:lineRule="atLeast"/>
        <w:ind w:left="260"/>
        <w:rPr>
          <w:rFonts w:ascii="Arial" w:hAnsi="Arial"/>
          <w:b/>
          <w:color w:val="002060"/>
          <w:sz w:val="24"/>
          <w:szCs w:val="24"/>
        </w:rPr>
      </w:pPr>
      <w:r w:rsidRPr="005C7787">
        <w:rPr>
          <w:rFonts w:ascii="Arial" w:hAnsi="Arial"/>
          <w:b/>
          <w:color w:val="002060"/>
          <w:sz w:val="24"/>
          <w:szCs w:val="24"/>
        </w:rPr>
        <w:t xml:space="preserve">INFORMAÇÕES ADICIONAIS . . . . . . . . . . . . . . . . . . . . . . .  </w:t>
      </w:r>
    </w:p>
    <w:p w:rsidR="00D85259" w:rsidRPr="005C7787" w:rsidRDefault="00D85259" w:rsidP="00D85259">
      <w:pPr>
        <w:spacing w:line="0" w:lineRule="atLeast"/>
        <w:ind w:left="260"/>
        <w:rPr>
          <w:rFonts w:ascii="Arial" w:eastAsia="Arial" w:hAnsi="Arial"/>
          <w:b/>
          <w:color w:val="002060"/>
          <w:sz w:val="24"/>
          <w:szCs w:val="24"/>
        </w:rPr>
      </w:pPr>
      <w:r w:rsidRPr="005C7787">
        <w:rPr>
          <w:rFonts w:ascii="Arial" w:eastAsia="Arial" w:hAnsi="Arial"/>
          <w:b/>
          <w:color w:val="002060"/>
          <w:sz w:val="24"/>
          <w:szCs w:val="24"/>
        </w:rPr>
        <w:tab/>
      </w:r>
    </w:p>
    <w:p w:rsidR="00D85259" w:rsidRPr="005C7787" w:rsidRDefault="00D85259" w:rsidP="00D85259">
      <w:pPr>
        <w:spacing w:line="362" w:lineRule="auto"/>
        <w:ind w:right="40"/>
        <w:rPr>
          <w:rFonts w:ascii="Arial" w:eastAsia="Arial" w:hAnsi="Arial"/>
          <w:sz w:val="24"/>
          <w:szCs w:val="24"/>
        </w:rPr>
      </w:pPr>
    </w:p>
    <w:p w:rsidR="00D85259" w:rsidRPr="005C7787" w:rsidRDefault="00D85259" w:rsidP="00D85259">
      <w:pPr>
        <w:spacing w:line="0" w:lineRule="atLeast"/>
        <w:ind w:left="260"/>
        <w:rPr>
          <w:rFonts w:ascii="Arial" w:eastAsia="Arial" w:hAnsi="Arial"/>
          <w:b/>
          <w:color w:val="000000"/>
          <w:sz w:val="24"/>
        </w:rPr>
      </w:pPr>
    </w:p>
    <w:p w:rsidR="00D85259" w:rsidRPr="005C7787" w:rsidRDefault="00D85259" w:rsidP="00D85259">
      <w:pPr>
        <w:spacing w:line="362" w:lineRule="auto"/>
        <w:ind w:right="40"/>
        <w:rPr>
          <w:rFonts w:ascii="Arial" w:eastAsia="Arial" w:hAnsi="Arial"/>
          <w:sz w:val="24"/>
          <w:szCs w:val="24"/>
        </w:rPr>
      </w:pPr>
    </w:p>
    <w:p w:rsidR="00D85259" w:rsidRPr="005C7787" w:rsidRDefault="00D85259" w:rsidP="00D85259">
      <w:pPr>
        <w:spacing w:line="0" w:lineRule="atLeast"/>
        <w:ind w:left="260"/>
        <w:rPr>
          <w:rFonts w:ascii="Arial" w:eastAsia="Arial" w:hAnsi="Arial"/>
          <w:b/>
          <w:color w:val="000000"/>
          <w:sz w:val="24"/>
        </w:rPr>
        <w:sectPr w:rsidR="00D85259" w:rsidRPr="005C7787">
          <w:pgSz w:w="11900" w:h="16838"/>
          <w:pgMar w:top="1440" w:right="1126" w:bottom="1440" w:left="1440" w:header="0" w:footer="0" w:gutter="0"/>
          <w:cols w:space="0" w:equalWidth="0">
            <w:col w:w="9340"/>
          </w:cols>
          <w:docGrid w:linePitch="360"/>
        </w:sectPr>
      </w:pPr>
    </w:p>
    <w:p w:rsidR="00D85259" w:rsidRPr="005C7787" w:rsidRDefault="00D85259" w:rsidP="00D85259">
      <w:pPr>
        <w:spacing w:line="0" w:lineRule="atLeast"/>
        <w:ind w:left="9220"/>
        <w:rPr>
          <w:rFonts w:ascii="Arial" w:eastAsia="Arial" w:hAnsi="Arial"/>
        </w:rPr>
      </w:pPr>
      <w:bookmarkStart w:id="7" w:name="page8"/>
      <w:bookmarkEnd w:id="7"/>
      <w:r w:rsidRPr="005C7787">
        <w:rPr>
          <w:rFonts w:ascii="Arial" w:eastAsia="Arial" w:hAnsi="Arial"/>
        </w:rPr>
        <w:lastRenderedPageBreak/>
        <w:t>7</w:t>
      </w:r>
    </w:p>
    <w:p w:rsidR="00D85259" w:rsidRPr="005C7787" w:rsidRDefault="00D85259" w:rsidP="00D85259">
      <w:pPr>
        <w:spacing w:line="252" w:lineRule="exact"/>
        <w:rPr>
          <w:rFonts w:ascii="Arial" w:eastAsia="Times New Roman" w:hAnsi="Arial"/>
        </w:rPr>
      </w:pPr>
    </w:p>
    <w:p w:rsidR="00D85259" w:rsidRPr="005C7787" w:rsidRDefault="00D85259" w:rsidP="00D85259">
      <w:pPr>
        <w:spacing w:line="0" w:lineRule="atLeast"/>
        <w:rPr>
          <w:rFonts w:ascii="Arial" w:eastAsia="Arial" w:hAnsi="Arial"/>
          <w:sz w:val="50"/>
        </w:rPr>
      </w:pPr>
      <w:r w:rsidRPr="005C7787">
        <w:rPr>
          <w:rFonts w:ascii="Arial" w:eastAsia="Arial" w:hAnsi="Arial"/>
          <w:sz w:val="50"/>
        </w:rPr>
        <w:t>1 Resumo</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Default="00D85259" w:rsidP="00D85259">
      <w:pPr>
        <w:spacing w:line="200" w:lineRule="exact"/>
        <w:rPr>
          <w:rFonts w:ascii="Arial" w:eastAsia="Times New Roman" w:hAnsi="Arial"/>
        </w:rPr>
      </w:pPr>
    </w:p>
    <w:p w:rsidR="00653A57" w:rsidRDefault="00653A57" w:rsidP="00D85259">
      <w:pPr>
        <w:spacing w:line="200" w:lineRule="exact"/>
        <w:rPr>
          <w:rFonts w:ascii="Arial" w:eastAsia="Times New Roman" w:hAnsi="Arial"/>
        </w:rPr>
      </w:pPr>
    </w:p>
    <w:p w:rsidR="00653A57" w:rsidRDefault="00653A57" w:rsidP="00D85259">
      <w:pPr>
        <w:spacing w:line="200" w:lineRule="exact"/>
        <w:rPr>
          <w:rFonts w:ascii="Arial" w:eastAsia="Times New Roman" w:hAnsi="Arial"/>
        </w:rPr>
      </w:pPr>
    </w:p>
    <w:p w:rsidR="00653A57" w:rsidRPr="005C7787" w:rsidRDefault="00653A57" w:rsidP="007A3C87">
      <w:pPr>
        <w:pStyle w:val="NoSpacing"/>
        <w:rPr>
          <w:rFonts w:ascii="Arial" w:eastAsia="Times New Roman" w:hAnsi="Arial"/>
        </w:rPr>
      </w:pPr>
      <w:r>
        <w:rPr>
          <w:noProof/>
        </w:rPr>
        <w:drawing>
          <wp:inline distT="0" distB="0" distL="0" distR="0">
            <wp:extent cx="5952490" cy="3953519"/>
            <wp:effectExtent l="0" t="0" r="0" b="8890"/>
            <wp:docPr id="3" name="Picture 3" descr="Resultado de imagem para porta giratoria b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m para porta giratoria banc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2490" cy="3953519"/>
                    </a:xfrm>
                    <a:prstGeom prst="rect">
                      <a:avLst/>
                    </a:prstGeom>
                    <a:noFill/>
                    <a:ln>
                      <a:noFill/>
                    </a:ln>
                  </pic:spPr>
                </pic:pic>
              </a:graphicData>
            </a:graphic>
          </wp:inline>
        </w:drawing>
      </w:r>
    </w:p>
    <w:p w:rsidR="00D85259" w:rsidRPr="005C7787" w:rsidRDefault="00D85259" w:rsidP="00D85259">
      <w:pPr>
        <w:spacing w:line="399" w:lineRule="exact"/>
        <w:rPr>
          <w:rFonts w:ascii="Arial" w:eastAsia="Times New Roman" w:hAnsi="Arial"/>
        </w:rPr>
      </w:pPr>
    </w:p>
    <w:p w:rsidR="00D85259" w:rsidRPr="005C7787" w:rsidRDefault="00D85259" w:rsidP="004B1994">
      <w:pPr>
        <w:rPr>
          <w:rFonts w:ascii="Arial" w:hAnsi="Arial"/>
          <w:sz w:val="24"/>
          <w:szCs w:val="24"/>
        </w:rPr>
      </w:pPr>
      <w:r w:rsidRPr="005C7787">
        <w:rPr>
          <w:rFonts w:ascii="Arial" w:hAnsi="Arial"/>
          <w:sz w:val="24"/>
          <w:szCs w:val="24"/>
        </w:rPr>
        <w:t xml:space="preserve">A ideia deste experimento é implementar uma máquina de estado utilizando a linguagem de descrição de </w:t>
      </w:r>
      <w:r w:rsidRPr="005C7787">
        <w:rPr>
          <w:rFonts w:ascii="Arial" w:hAnsi="Arial"/>
          <w:i/>
          <w:sz w:val="24"/>
          <w:szCs w:val="24"/>
        </w:rPr>
        <w:t>hardware</w:t>
      </w:r>
      <w:r w:rsidRPr="005C7787">
        <w:rPr>
          <w:rFonts w:ascii="Arial" w:hAnsi="Arial"/>
          <w:sz w:val="24"/>
          <w:szCs w:val="24"/>
        </w:rPr>
        <w:t xml:space="preserve"> Verilog. A máquina tenta representar uma situação do mundo real de </w:t>
      </w:r>
      <w:r w:rsidR="002D32FA" w:rsidRPr="005C7787">
        <w:rPr>
          <w:rFonts w:ascii="Arial" w:hAnsi="Arial"/>
          <w:sz w:val="24"/>
          <w:szCs w:val="24"/>
        </w:rPr>
        <w:t>uma porta giratória de um estabelecimento bancário.</w:t>
      </w:r>
    </w:p>
    <w:p w:rsidR="00D85259" w:rsidRPr="005C7787" w:rsidRDefault="00D85259" w:rsidP="00D85259">
      <w:pPr>
        <w:spacing w:line="277" w:lineRule="exact"/>
        <w:rPr>
          <w:rFonts w:ascii="Arial" w:eastAsia="Times New Roman" w:hAnsi="Arial"/>
        </w:rPr>
      </w:pPr>
    </w:p>
    <w:p w:rsidR="002D32FA" w:rsidRPr="005C7787" w:rsidRDefault="002D32FA" w:rsidP="00D85259">
      <w:pPr>
        <w:spacing w:line="277" w:lineRule="exact"/>
        <w:rPr>
          <w:rFonts w:ascii="Arial" w:eastAsia="Times New Roman" w:hAnsi="Arial"/>
          <w:sz w:val="24"/>
          <w:szCs w:val="24"/>
        </w:rPr>
      </w:pPr>
      <w:r w:rsidRPr="005C7787">
        <w:rPr>
          <w:rFonts w:ascii="Arial" w:hAnsi="Arial"/>
          <w:sz w:val="24"/>
          <w:szCs w:val="24"/>
        </w:rPr>
        <w:t>Considere uma porta giratória integrada com detector de metais, utilizada em bancos e desenvolva um projeto de um circuito Lógico Digital para Controle da porta utilizando FSM (máquina de estados finitos). A porta possui sensores de detecção de sentido de giro, detecção de presença de pessoas, sensor detecção de presença de metais para quem estiver entrando, sinalizador luminoso para luz verde (seguir em frente) e vermelho (retornar e colocar metais na janela lateral), além de mensagem sonora indicando a necessidade de voltar e retirar metais dos bolsos e colocar na janela lateral. Considere as seguintes características operacionais:</w:t>
      </w:r>
    </w:p>
    <w:p w:rsidR="002D32FA" w:rsidRPr="005C7787" w:rsidRDefault="002D32FA" w:rsidP="00D85259">
      <w:pPr>
        <w:spacing w:line="277" w:lineRule="exact"/>
        <w:rPr>
          <w:rFonts w:ascii="Arial" w:eastAsia="Times New Roman" w:hAnsi="Arial"/>
        </w:rPr>
      </w:pPr>
    </w:p>
    <w:p w:rsidR="00D85259" w:rsidRPr="005C7787" w:rsidRDefault="00D85259" w:rsidP="00D85259">
      <w:pPr>
        <w:spacing w:line="20" w:lineRule="exact"/>
        <w:rPr>
          <w:rFonts w:ascii="Arial" w:eastAsia="Times New Roman" w:hAnsi="Arial"/>
          <w:color w:val="FF0000"/>
        </w:rPr>
      </w:pPr>
    </w:p>
    <w:p w:rsidR="00D85259" w:rsidRPr="005C7787" w:rsidRDefault="00D85259" w:rsidP="00D85259">
      <w:pPr>
        <w:spacing w:line="2" w:lineRule="exact"/>
        <w:rPr>
          <w:rFonts w:ascii="Arial" w:eastAsia="Times New Roman" w:hAnsi="Arial"/>
          <w:color w:val="FF0000"/>
        </w:rPr>
      </w:pPr>
    </w:p>
    <w:p w:rsidR="00D85259" w:rsidRPr="005C7787" w:rsidRDefault="00D85259" w:rsidP="00D85259">
      <w:pPr>
        <w:spacing w:line="289" w:lineRule="exact"/>
        <w:rPr>
          <w:rFonts w:ascii="Arial" w:eastAsia="Times New Roman" w:hAnsi="Arial"/>
          <w:color w:val="FF0000"/>
        </w:rPr>
      </w:pPr>
    </w:p>
    <w:p w:rsidR="002D32FA" w:rsidRPr="005C7787" w:rsidRDefault="002D32FA" w:rsidP="002D32FA">
      <w:pPr>
        <w:rPr>
          <w:rFonts w:ascii="Arial" w:hAnsi="Arial"/>
          <w:sz w:val="24"/>
          <w:szCs w:val="24"/>
        </w:rPr>
      </w:pPr>
      <w:r w:rsidRPr="005C7787">
        <w:rPr>
          <w:rFonts w:ascii="Arial" w:hAnsi="Arial"/>
          <w:sz w:val="24"/>
          <w:szCs w:val="24"/>
        </w:rPr>
        <w:t xml:space="preserve">A porta é bidirecional: </w:t>
      </w:r>
    </w:p>
    <w:p w:rsidR="002D32FA" w:rsidRPr="005C7787" w:rsidRDefault="002D32FA" w:rsidP="002D32FA">
      <w:pPr>
        <w:rPr>
          <w:rFonts w:ascii="Arial" w:hAnsi="Arial"/>
          <w:sz w:val="24"/>
          <w:szCs w:val="24"/>
        </w:rPr>
      </w:pPr>
      <w:r w:rsidRPr="005C7787">
        <w:rPr>
          <w:rFonts w:ascii="Arial" w:hAnsi="Arial"/>
          <w:sz w:val="24"/>
          <w:szCs w:val="24"/>
        </w:rPr>
        <w:t xml:space="preserve">1. Quando uma pessoa adentrar a porta giratória para sair ou para entrar deve ter o sensor de presença detecta a presença de pessoa no lado correspondente e acende uma luz verde para sinalizar o “vá em frente”; </w:t>
      </w:r>
    </w:p>
    <w:p w:rsidR="007872B1" w:rsidRPr="005C7787" w:rsidRDefault="007872B1" w:rsidP="002D32FA">
      <w:pPr>
        <w:rPr>
          <w:rFonts w:ascii="Arial" w:hAnsi="Arial"/>
          <w:sz w:val="24"/>
          <w:szCs w:val="24"/>
        </w:rPr>
      </w:pPr>
    </w:p>
    <w:p w:rsidR="007872B1" w:rsidRPr="005C7787" w:rsidRDefault="002D32FA" w:rsidP="002D32FA">
      <w:pPr>
        <w:rPr>
          <w:rFonts w:ascii="Arial" w:hAnsi="Arial"/>
          <w:sz w:val="24"/>
          <w:szCs w:val="24"/>
        </w:rPr>
      </w:pPr>
      <w:r w:rsidRPr="005C7787">
        <w:rPr>
          <w:rFonts w:ascii="Arial" w:hAnsi="Arial"/>
          <w:sz w:val="24"/>
          <w:szCs w:val="24"/>
        </w:rPr>
        <w:lastRenderedPageBreak/>
        <w:t xml:space="preserve">2. Se houver pessoas de ambos lados a preferência será para quem estiver saindo, assim deverá ser sinalizado verde de um lado (saída) e vermelho do lado entrada; </w:t>
      </w:r>
    </w:p>
    <w:p w:rsidR="007872B1" w:rsidRPr="005C7787" w:rsidRDefault="007872B1" w:rsidP="002D32FA">
      <w:pPr>
        <w:rPr>
          <w:rFonts w:ascii="Arial" w:hAnsi="Arial"/>
          <w:sz w:val="24"/>
          <w:szCs w:val="24"/>
        </w:rPr>
      </w:pPr>
    </w:p>
    <w:p w:rsidR="007872B1" w:rsidRPr="005C7787" w:rsidRDefault="002D32FA" w:rsidP="002D32FA">
      <w:pPr>
        <w:rPr>
          <w:rFonts w:ascii="Arial" w:hAnsi="Arial"/>
          <w:sz w:val="24"/>
          <w:szCs w:val="24"/>
        </w:rPr>
      </w:pPr>
      <w:r w:rsidRPr="005C7787">
        <w:rPr>
          <w:rFonts w:ascii="Arial" w:hAnsi="Arial"/>
          <w:sz w:val="24"/>
          <w:szCs w:val="24"/>
        </w:rPr>
        <w:t>3. A detecção de metais ocorrerá somente para quem estiver entrando, e em caso positivo, a porta deverá acender a luz vermelha e disparar mensagem audível para que a pessoa retorne e coloque metais na janela lateral;</w:t>
      </w:r>
    </w:p>
    <w:p w:rsidR="007872B1" w:rsidRPr="005C7787" w:rsidRDefault="007872B1" w:rsidP="002D32FA">
      <w:pPr>
        <w:rPr>
          <w:rFonts w:ascii="Arial" w:hAnsi="Arial"/>
          <w:sz w:val="24"/>
          <w:szCs w:val="24"/>
        </w:rPr>
      </w:pPr>
    </w:p>
    <w:p w:rsidR="00647E9F" w:rsidRPr="005C7787" w:rsidRDefault="002D32FA" w:rsidP="002D32FA">
      <w:pPr>
        <w:rPr>
          <w:rFonts w:ascii="Arial" w:hAnsi="Arial"/>
          <w:sz w:val="24"/>
          <w:szCs w:val="24"/>
        </w:rPr>
      </w:pPr>
      <w:r w:rsidRPr="005C7787">
        <w:rPr>
          <w:rFonts w:ascii="Arial" w:hAnsi="Arial"/>
          <w:sz w:val="24"/>
          <w:szCs w:val="24"/>
        </w:rPr>
        <w:t xml:space="preserve"> 4. A porta deverá permanecer travada enquanto houver 2 pessoas simultâneas tentando entrar / sair, até que a pessoa entrando recue para aquela que estiver saíndo sair antes dela.</w:t>
      </w:r>
    </w:p>
    <w:p w:rsidR="00647E9F" w:rsidRPr="005C7787" w:rsidRDefault="00647E9F" w:rsidP="002D32FA">
      <w:pPr>
        <w:rPr>
          <w:rFonts w:ascii="Arial" w:hAnsi="Arial"/>
          <w:sz w:val="24"/>
          <w:szCs w:val="24"/>
        </w:rPr>
      </w:pPr>
    </w:p>
    <w:p w:rsidR="002D32FA" w:rsidRPr="005C7787" w:rsidRDefault="002D32FA" w:rsidP="00CA54E2">
      <w:pPr>
        <w:tabs>
          <w:tab w:val="left" w:pos="840"/>
        </w:tabs>
        <w:spacing w:line="362" w:lineRule="auto"/>
        <w:ind w:right="40"/>
        <w:rPr>
          <w:rFonts w:ascii="Arial" w:hAnsi="Arial"/>
          <w:sz w:val="24"/>
          <w:szCs w:val="24"/>
        </w:rPr>
      </w:pPr>
    </w:p>
    <w:p w:rsidR="002D32FA" w:rsidRPr="005C7787" w:rsidRDefault="002D32FA" w:rsidP="00D85259">
      <w:pPr>
        <w:tabs>
          <w:tab w:val="left" w:pos="840"/>
        </w:tabs>
        <w:spacing w:line="362" w:lineRule="auto"/>
        <w:ind w:left="20" w:right="40"/>
        <w:rPr>
          <w:rFonts w:ascii="Arial" w:hAnsi="Arial"/>
          <w:sz w:val="24"/>
          <w:szCs w:val="24"/>
        </w:rPr>
      </w:pPr>
    </w:p>
    <w:p w:rsidR="00D85259" w:rsidRPr="005C7787" w:rsidRDefault="00D85259" w:rsidP="00D85259">
      <w:pPr>
        <w:spacing w:line="0" w:lineRule="atLeast"/>
        <w:ind w:left="9220"/>
        <w:rPr>
          <w:rFonts w:ascii="Arial" w:eastAsia="Arial" w:hAnsi="Arial"/>
        </w:rPr>
      </w:pPr>
      <w:bookmarkStart w:id="8" w:name="page9"/>
      <w:bookmarkStart w:id="9" w:name="_GoBack"/>
      <w:bookmarkEnd w:id="8"/>
      <w:bookmarkEnd w:id="9"/>
    </w:p>
    <w:p w:rsidR="00D85259" w:rsidRPr="005C7787" w:rsidRDefault="00D85259" w:rsidP="00D85259">
      <w:pPr>
        <w:spacing w:line="252" w:lineRule="exact"/>
        <w:rPr>
          <w:rFonts w:ascii="Arial" w:eastAsia="Times New Roman" w:hAnsi="Arial"/>
        </w:rPr>
      </w:pPr>
    </w:p>
    <w:p w:rsidR="00D85259" w:rsidRPr="005C7787" w:rsidRDefault="00D85259" w:rsidP="00D85259">
      <w:pPr>
        <w:spacing w:line="0" w:lineRule="atLeast"/>
        <w:ind w:left="260"/>
        <w:rPr>
          <w:rFonts w:ascii="Arial" w:eastAsia="Arial" w:hAnsi="Arial"/>
          <w:sz w:val="49"/>
        </w:rPr>
      </w:pPr>
      <w:r w:rsidRPr="005C7787">
        <w:rPr>
          <w:rFonts w:ascii="Arial" w:eastAsia="Arial" w:hAnsi="Arial"/>
          <w:sz w:val="49"/>
        </w:rPr>
        <w:t>2 Descrição da execução do experimento</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66" w:lineRule="exact"/>
        <w:rPr>
          <w:rFonts w:ascii="Arial" w:eastAsia="Times New Roman" w:hAnsi="Arial"/>
        </w:rPr>
      </w:pPr>
    </w:p>
    <w:p w:rsidR="00D85259" w:rsidRPr="005C7787" w:rsidRDefault="00D85259" w:rsidP="00D85259">
      <w:pPr>
        <w:tabs>
          <w:tab w:val="left" w:pos="980"/>
        </w:tabs>
        <w:spacing w:line="0" w:lineRule="atLeast"/>
        <w:ind w:left="260"/>
        <w:rPr>
          <w:rFonts w:ascii="Arial" w:eastAsia="Arial" w:hAnsi="Arial"/>
          <w:sz w:val="29"/>
        </w:rPr>
      </w:pPr>
      <w:r w:rsidRPr="005C7787">
        <w:rPr>
          <w:rFonts w:ascii="Arial" w:eastAsia="Arial" w:hAnsi="Arial"/>
          <w:sz w:val="34"/>
        </w:rPr>
        <w:t>2.1</w:t>
      </w:r>
      <w:r w:rsidRPr="005C7787">
        <w:rPr>
          <w:rFonts w:ascii="Arial" w:eastAsia="Times New Roman" w:hAnsi="Arial"/>
        </w:rPr>
        <w:tab/>
      </w:r>
      <w:r w:rsidRPr="005C7787">
        <w:rPr>
          <w:rFonts w:ascii="Arial" w:eastAsia="Arial" w:hAnsi="Arial"/>
          <w:sz w:val="29"/>
        </w:rPr>
        <w:t>Passo 1 – Desenhar a máquina de estado</w:t>
      </w:r>
    </w:p>
    <w:p w:rsidR="00D85259" w:rsidRPr="005C7787" w:rsidRDefault="00D85259" w:rsidP="00D85259">
      <w:pPr>
        <w:spacing w:line="334" w:lineRule="exact"/>
        <w:rPr>
          <w:rFonts w:ascii="Arial" w:eastAsia="Times New Roman" w:hAnsi="Arial"/>
        </w:rPr>
      </w:pPr>
    </w:p>
    <w:p w:rsidR="00D85259" w:rsidRPr="005C7787" w:rsidRDefault="00D85259" w:rsidP="00D85259">
      <w:pPr>
        <w:spacing w:line="350" w:lineRule="auto"/>
        <w:ind w:left="260" w:firstLine="746"/>
        <w:jc w:val="both"/>
        <w:rPr>
          <w:rFonts w:ascii="Arial" w:eastAsia="Arial" w:hAnsi="Arial"/>
          <w:sz w:val="22"/>
        </w:rPr>
      </w:pPr>
      <w:r w:rsidRPr="005C7787">
        <w:rPr>
          <w:rFonts w:ascii="Arial" w:eastAsia="Arial" w:hAnsi="Arial"/>
          <w:sz w:val="22"/>
        </w:rPr>
        <w:t>Com o problema em questão, tem-se em mente que trata-se de um</w:t>
      </w:r>
      <w:r w:rsidR="00AF6424" w:rsidRPr="005C7787">
        <w:rPr>
          <w:rFonts w:ascii="Arial" w:eastAsia="Arial" w:hAnsi="Arial"/>
          <w:sz w:val="22"/>
        </w:rPr>
        <w:t xml:space="preserve">a porta giratória </w:t>
      </w:r>
      <w:r w:rsidR="00D6673C" w:rsidRPr="005C7787">
        <w:rPr>
          <w:rFonts w:ascii="Arial" w:eastAsia="Arial" w:hAnsi="Arial"/>
          <w:sz w:val="22"/>
        </w:rPr>
        <w:t>que geralmente gira em um único sentido</w:t>
      </w:r>
      <w:r w:rsidRPr="005C7787">
        <w:rPr>
          <w:rFonts w:ascii="Arial" w:eastAsia="Arial" w:hAnsi="Arial"/>
          <w:sz w:val="22"/>
        </w:rPr>
        <w:t xml:space="preserve">, ou seja, </w:t>
      </w:r>
      <w:r w:rsidR="00D6673C" w:rsidRPr="005C7787">
        <w:rPr>
          <w:rFonts w:ascii="Arial" w:eastAsia="Arial" w:hAnsi="Arial"/>
          <w:sz w:val="22"/>
        </w:rPr>
        <w:t xml:space="preserve">permitindo entrada e saída. </w:t>
      </w:r>
      <w:r w:rsidRPr="005C7787">
        <w:rPr>
          <w:rFonts w:ascii="Arial" w:eastAsia="Arial" w:hAnsi="Arial"/>
          <w:sz w:val="22"/>
        </w:rPr>
        <w:t xml:space="preserve"> Assim, para a elaboração da máquina</w:t>
      </w:r>
      <w:r w:rsidR="007872B1" w:rsidRPr="005C7787">
        <w:rPr>
          <w:rFonts w:ascii="Arial" w:hAnsi="Arial"/>
        </w:rPr>
        <w:fldChar w:fldCharType="begin"/>
      </w:r>
      <w:r w:rsidR="007872B1" w:rsidRPr="005C7787">
        <w:rPr>
          <w:rFonts w:ascii="Arial" w:hAnsi="Arial"/>
        </w:rPr>
        <w:instrText xml:space="preserve"> HYPERLINK \l "page9" </w:instrText>
      </w:r>
      <w:r w:rsidR="007872B1" w:rsidRPr="005C7787">
        <w:rPr>
          <w:rFonts w:ascii="Arial" w:hAnsi="Arial"/>
        </w:rPr>
        <w:fldChar w:fldCharType="separate"/>
      </w:r>
      <w:r w:rsidRPr="005C7787">
        <w:rPr>
          <w:rFonts w:ascii="Arial" w:eastAsia="Arial" w:hAnsi="Arial"/>
          <w:color w:val="2905C3"/>
          <w:sz w:val="29"/>
          <w:vertAlign w:val="superscript"/>
        </w:rPr>
        <w:t>1</w:t>
      </w:r>
      <w:r w:rsidR="007872B1" w:rsidRPr="005C7787">
        <w:rPr>
          <w:rFonts w:ascii="Arial" w:eastAsia="Arial" w:hAnsi="Arial"/>
          <w:color w:val="2905C3"/>
          <w:sz w:val="29"/>
          <w:vertAlign w:val="superscript"/>
        </w:rPr>
        <w:fldChar w:fldCharType="end"/>
      </w:r>
      <w:r w:rsidRPr="005C7787">
        <w:rPr>
          <w:rFonts w:ascii="Arial" w:eastAsia="Arial" w:hAnsi="Arial"/>
          <w:sz w:val="22"/>
        </w:rPr>
        <w:t xml:space="preserve">, considerou-se as entradas conforme </w:t>
      </w:r>
      <w:r w:rsidR="00EA7BF5" w:rsidRPr="005C7787">
        <w:rPr>
          <w:rFonts w:ascii="Arial" w:eastAsia="Arial" w:hAnsi="Arial"/>
          <w:sz w:val="22"/>
        </w:rPr>
        <w:t>código Verilog.</w:t>
      </w:r>
    </w:p>
    <w:p w:rsidR="00D85259" w:rsidRPr="005C7787" w:rsidRDefault="00D85259" w:rsidP="00D85259">
      <w:pPr>
        <w:spacing w:line="41" w:lineRule="exact"/>
        <w:rPr>
          <w:rFonts w:ascii="Arial" w:eastAsia="Times New Roman" w:hAnsi="Arial"/>
        </w:rPr>
      </w:pPr>
    </w:p>
    <w:p w:rsidR="005504DE" w:rsidRDefault="005504DE" w:rsidP="005504DE">
      <w:pPr>
        <w:rPr>
          <w:rFonts w:ascii="Arial" w:eastAsia="Arial" w:hAnsi="Arial"/>
          <w:sz w:val="22"/>
        </w:rPr>
      </w:pPr>
      <w:r w:rsidRPr="005C7787">
        <w:rPr>
          <w:noProof/>
          <w:vertAlign w:val="superscript"/>
        </w:rPr>
        <w:drawing>
          <wp:inline distT="0" distB="0" distL="0" distR="0" wp14:anchorId="4D3344AE" wp14:editId="42DE9F54">
            <wp:extent cx="50292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371600"/>
                    </a:xfrm>
                    <a:prstGeom prst="rect">
                      <a:avLst/>
                    </a:prstGeom>
                    <a:noFill/>
                    <a:ln>
                      <a:noFill/>
                    </a:ln>
                  </pic:spPr>
                </pic:pic>
              </a:graphicData>
            </a:graphic>
          </wp:inline>
        </w:drawing>
      </w:r>
    </w:p>
    <w:p w:rsidR="005504DE" w:rsidRDefault="005504DE" w:rsidP="005504DE">
      <w:pPr>
        <w:rPr>
          <w:rFonts w:ascii="Arial" w:eastAsia="Arial" w:hAnsi="Arial"/>
          <w:sz w:val="22"/>
        </w:rPr>
      </w:pPr>
    </w:p>
    <w:p w:rsidR="00D85259" w:rsidRPr="005C7787" w:rsidRDefault="00D85259" w:rsidP="005504DE">
      <w:pPr>
        <w:rPr>
          <w:rFonts w:ascii="Arial" w:eastAsia="Arial" w:hAnsi="Arial"/>
          <w:sz w:val="22"/>
        </w:rPr>
      </w:pPr>
      <w:r w:rsidRPr="005C7787">
        <w:rPr>
          <w:rFonts w:ascii="Arial" w:eastAsia="Arial" w:hAnsi="Arial"/>
          <w:sz w:val="22"/>
        </w:rPr>
        <w:t xml:space="preserve">Com as entradas descritas </w:t>
      </w:r>
      <w:r w:rsidR="00DE3677" w:rsidRPr="005C7787">
        <w:rPr>
          <w:rFonts w:ascii="Arial" w:eastAsia="Arial" w:hAnsi="Arial"/>
          <w:sz w:val="22"/>
        </w:rPr>
        <w:t xml:space="preserve">no código Verilog, </w:t>
      </w:r>
      <w:r w:rsidRPr="005C7787">
        <w:rPr>
          <w:rFonts w:ascii="Arial" w:eastAsia="Arial" w:hAnsi="Arial"/>
          <w:sz w:val="22"/>
        </w:rPr>
        <w:t xml:space="preserve">elaborou-se a máquina conforme a </w:t>
      </w:r>
      <w:r w:rsidR="007872B1" w:rsidRPr="005C7787">
        <w:rPr>
          <w:rFonts w:ascii="Arial" w:hAnsi="Arial"/>
        </w:rPr>
        <w:fldChar w:fldCharType="begin"/>
      </w:r>
      <w:r w:rsidR="007872B1" w:rsidRPr="005C7787">
        <w:rPr>
          <w:rFonts w:ascii="Arial" w:hAnsi="Arial"/>
        </w:rPr>
        <w:instrText xml:space="preserve"> HYPERLINK \l "page10" </w:instrText>
      </w:r>
      <w:r w:rsidR="007872B1" w:rsidRPr="005C7787">
        <w:rPr>
          <w:rFonts w:ascii="Arial" w:hAnsi="Arial"/>
        </w:rPr>
        <w:fldChar w:fldCharType="separate"/>
      </w:r>
      <w:r w:rsidRPr="005C7787">
        <w:rPr>
          <w:rFonts w:ascii="Arial" w:eastAsia="Arial" w:hAnsi="Arial"/>
          <w:color w:val="2905C3"/>
          <w:sz w:val="22"/>
        </w:rPr>
        <w:t>Figura 1</w:t>
      </w:r>
      <w:r w:rsidR="007872B1" w:rsidRPr="005C7787">
        <w:rPr>
          <w:rFonts w:ascii="Arial" w:eastAsia="Arial" w:hAnsi="Arial"/>
          <w:color w:val="2905C3"/>
          <w:sz w:val="22"/>
        </w:rPr>
        <w:fldChar w:fldCharType="end"/>
      </w:r>
      <w:r w:rsidRPr="005C7787">
        <w:rPr>
          <w:rFonts w:ascii="Arial" w:eastAsia="Arial" w:hAnsi="Arial"/>
          <w:sz w:val="22"/>
        </w:rPr>
        <w:t>.</w:t>
      </w:r>
    </w:p>
    <w:p w:rsidR="00D85259" w:rsidRPr="005C7787" w:rsidRDefault="00D85259" w:rsidP="00D85259">
      <w:pPr>
        <w:spacing w:line="199" w:lineRule="exact"/>
        <w:rPr>
          <w:rFonts w:ascii="Arial" w:eastAsia="Times New Roman" w:hAnsi="Arial"/>
        </w:rPr>
      </w:pPr>
    </w:p>
    <w:p w:rsidR="00D85259" w:rsidRPr="005C7787" w:rsidRDefault="00D85259" w:rsidP="00D85259">
      <w:pPr>
        <w:numPr>
          <w:ilvl w:val="0"/>
          <w:numId w:val="5"/>
        </w:numPr>
        <w:tabs>
          <w:tab w:val="left" w:pos="540"/>
        </w:tabs>
        <w:spacing w:line="225" w:lineRule="auto"/>
        <w:ind w:left="540" w:right="60" w:hanging="281"/>
        <w:rPr>
          <w:rFonts w:ascii="Arial" w:eastAsia="Arial" w:hAnsi="Arial"/>
          <w:sz w:val="28"/>
          <w:vertAlign w:val="superscript"/>
        </w:rPr>
      </w:pPr>
      <w:r w:rsidRPr="005C7787">
        <w:rPr>
          <w:rFonts w:ascii="Arial" w:eastAsia="Arial" w:hAnsi="Arial"/>
        </w:rPr>
        <w:t>Preferiu-se a utilização de uma máquina de Moore por haver conhecimento prévio deste tipo de máquina.</w:t>
      </w: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937B18" w:rsidRPr="005C7787" w:rsidRDefault="00937B18" w:rsidP="00937B18">
      <w:pPr>
        <w:tabs>
          <w:tab w:val="left" w:pos="540"/>
        </w:tabs>
        <w:spacing w:line="225" w:lineRule="auto"/>
        <w:ind w:right="60"/>
        <w:rPr>
          <w:rFonts w:ascii="Arial" w:eastAsia="Arial" w:hAnsi="Arial"/>
          <w:sz w:val="28"/>
          <w:vertAlign w:val="superscript"/>
        </w:rPr>
      </w:pPr>
    </w:p>
    <w:p w:rsidR="00D85259" w:rsidRPr="005C7787" w:rsidRDefault="00D85259" w:rsidP="00D85259">
      <w:pPr>
        <w:spacing w:line="20" w:lineRule="exact"/>
        <w:rPr>
          <w:rFonts w:ascii="Arial" w:eastAsia="Times New Roman" w:hAnsi="Arial"/>
        </w:rPr>
      </w:pPr>
      <w:r w:rsidRPr="005C7787">
        <w:rPr>
          <w:rFonts w:ascii="Arial" w:eastAsia="Arial" w:hAnsi="Arial"/>
          <w:noProof/>
          <w:sz w:val="28"/>
          <w:vertAlign w:val="superscript"/>
        </w:rPr>
        <mc:AlternateContent>
          <mc:Choice Requires="wps">
            <w:drawing>
              <wp:anchor distT="0" distB="0" distL="114300" distR="114300" simplePos="0" relativeHeight="251660288" behindDoc="1" locked="0" layoutInCell="1" allowOverlap="1" wp14:anchorId="768DEDFC" wp14:editId="3DEFD0C3">
                <wp:simplePos x="0" y="0"/>
                <wp:positionH relativeFrom="column">
                  <wp:posOffset>164465</wp:posOffset>
                </wp:positionH>
                <wp:positionV relativeFrom="paragraph">
                  <wp:posOffset>-328295</wp:posOffset>
                </wp:positionV>
                <wp:extent cx="2302510" cy="0"/>
                <wp:effectExtent l="12065" t="13970" r="9525" b="5080"/>
                <wp:wrapNone/>
                <wp:docPr id="7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251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FBFAF" id="Line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5pt,-25.85pt" to="194.2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" strokeweight=".14039mm"/>
            </w:pict>
          </mc:Fallback>
        </mc:AlternateContent>
      </w:r>
    </w:p>
    <w:p w:rsidR="00D85259" w:rsidRPr="005C7787" w:rsidRDefault="00D85259" w:rsidP="00D85259">
      <w:pPr>
        <w:spacing w:line="20" w:lineRule="exact"/>
        <w:rPr>
          <w:rFonts w:ascii="Arial" w:eastAsia="Times New Roman" w:hAnsi="Arial"/>
        </w:rPr>
        <w:sectPr w:rsidR="00D85259" w:rsidRPr="005C7787">
          <w:pgSz w:w="11900" w:h="16838"/>
          <w:pgMar w:top="994" w:right="1086" w:bottom="1440" w:left="1440" w:header="0" w:footer="0" w:gutter="0"/>
          <w:cols w:space="0" w:equalWidth="0">
            <w:col w:w="9380"/>
          </w:cols>
          <w:docGrid w:linePitch="360"/>
        </w:sectPr>
      </w:pPr>
    </w:p>
    <w:tbl>
      <w:tblPr>
        <w:tblW w:w="0" w:type="auto"/>
        <w:tblInd w:w="260" w:type="dxa"/>
        <w:tblLayout w:type="fixed"/>
        <w:tblCellMar>
          <w:left w:w="0" w:type="dxa"/>
          <w:right w:w="0" w:type="dxa"/>
        </w:tblCellMar>
        <w:tblLook w:val="0000" w:firstRow="0" w:lastRow="0" w:firstColumn="0" w:lastColumn="0" w:noHBand="0" w:noVBand="0"/>
      </w:tblPr>
      <w:tblGrid>
        <w:gridCol w:w="6720"/>
        <w:gridCol w:w="2340"/>
      </w:tblGrid>
      <w:tr w:rsidR="00D85259" w:rsidRPr="005C7787" w:rsidTr="00BC79F1">
        <w:trPr>
          <w:trHeight w:val="279"/>
        </w:trPr>
        <w:tc>
          <w:tcPr>
            <w:tcW w:w="6720" w:type="dxa"/>
            <w:shd w:val="clear" w:color="auto" w:fill="auto"/>
            <w:vAlign w:val="bottom"/>
          </w:tcPr>
          <w:p w:rsidR="00D85259" w:rsidRPr="005C7787" w:rsidRDefault="00D85259" w:rsidP="00BC79F1">
            <w:pPr>
              <w:spacing w:line="0" w:lineRule="atLeast"/>
              <w:rPr>
                <w:rFonts w:ascii="Arial" w:eastAsia="Arial" w:hAnsi="Arial"/>
                <w:i/>
              </w:rPr>
            </w:pPr>
            <w:bookmarkStart w:id="10" w:name="page10"/>
            <w:bookmarkEnd w:id="10"/>
            <w:r w:rsidRPr="005C7787">
              <w:rPr>
                <w:rFonts w:ascii="Arial" w:eastAsia="Arial" w:hAnsi="Arial"/>
                <w:i/>
              </w:rPr>
              <w:lastRenderedPageBreak/>
              <w:t>Capítulo 2.  Descrição da execução do experimento</w:t>
            </w:r>
          </w:p>
        </w:tc>
        <w:tc>
          <w:tcPr>
            <w:tcW w:w="2340" w:type="dxa"/>
            <w:shd w:val="clear" w:color="auto" w:fill="auto"/>
            <w:vAlign w:val="bottom"/>
          </w:tcPr>
          <w:p w:rsidR="00D85259" w:rsidRPr="005C7787" w:rsidRDefault="00D85259" w:rsidP="00BC79F1">
            <w:pPr>
              <w:spacing w:line="0" w:lineRule="atLeast"/>
              <w:jc w:val="right"/>
              <w:rPr>
                <w:rFonts w:ascii="Arial" w:eastAsia="Arial" w:hAnsi="Arial"/>
              </w:rPr>
            </w:pPr>
            <w:r w:rsidRPr="005C7787">
              <w:rPr>
                <w:rFonts w:ascii="Arial" w:eastAsia="Arial" w:hAnsi="Arial"/>
              </w:rPr>
              <w:t>9</w:t>
            </w:r>
          </w:p>
        </w:tc>
      </w:tr>
      <w:tr w:rsidR="00D85259" w:rsidRPr="005C7787" w:rsidTr="00BC79F1">
        <w:trPr>
          <w:trHeight w:val="31"/>
        </w:trPr>
        <w:tc>
          <w:tcPr>
            <w:tcW w:w="6720" w:type="dxa"/>
            <w:tcBorders>
              <w:bottom w:val="single" w:sz="8" w:space="0" w:color="auto"/>
            </w:tcBorders>
            <w:shd w:val="clear" w:color="auto" w:fill="auto"/>
            <w:vAlign w:val="bottom"/>
          </w:tcPr>
          <w:p w:rsidR="00D85259" w:rsidRPr="005C7787" w:rsidRDefault="00D85259" w:rsidP="00BC79F1">
            <w:pPr>
              <w:spacing w:line="0" w:lineRule="atLeast"/>
              <w:rPr>
                <w:rFonts w:ascii="Arial" w:eastAsia="Times New Roman" w:hAnsi="Arial"/>
                <w:sz w:val="2"/>
              </w:rPr>
            </w:pPr>
          </w:p>
        </w:tc>
        <w:tc>
          <w:tcPr>
            <w:tcW w:w="2340" w:type="dxa"/>
            <w:tcBorders>
              <w:bottom w:val="single" w:sz="8" w:space="0" w:color="auto"/>
            </w:tcBorders>
            <w:shd w:val="clear" w:color="auto" w:fill="auto"/>
            <w:vAlign w:val="bottom"/>
          </w:tcPr>
          <w:p w:rsidR="00D85259" w:rsidRPr="005C7787" w:rsidRDefault="00D85259" w:rsidP="00BC79F1">
            <w:pPr>
              <w:spacing w:line="0" w:lineRule="atLeast"/>
              <w:rPr>
                <w:rFonts w:ascii="Arial" w:eastAsia="Times New Roman" w:hAnsi="Arial"/>
                <w:sz w:val="2"/>
              </w:rPr>
            </w:pPr>
          </w:p>
        </w:tc>
      </w:tr>
    </w:tbl>
    <w:p w:rsidR="00D85259" w:rsidRPr="005C7787" w:rsidRDefault="00D85259" w:rsidP="00D85259">
      <w:pPr>
        <w:spacing w:line="322" w:lineRule="exact"/>
        <w:rPr>
          <w:rFonts w:ascii="Arial" w:eastAsia="Times New Roman" w:hAnsi="Arial"/>
        </w:rPr>
      </w:pPr>
    </w:p>
    <w:p w:rsidR="00D85259" w:rsidRPr="005C7787" w:rsidRDefault="00D85259" w:rsidP="00D85259">
      <w:pPr>
        <w:spacing w:line="0" w:lineRule="atLeast"/>
        <w:ind w:left="1220"/>
        <w:rPr>
          <w:rFonts w:ascii="Arial" w:eastAsia="Arial" w:hAnsi="Arial"/>
          <w:sz w:val="24"/>
        </w:rPr>
      </w:pPr>
      <w:r w:rsidRPr="005C7787">
        <w:rPr>
          <w:rFonts w:ascii="Arial" w:eastAsia="Arial" w:hAnsi="Arial"/>
          <w:sz w:val="24"/>
        </w:rPr>
        <w:t xml:space="preserve">Figura 1 – Ilustração da máquina de estado do </w:t>
      </w:r>
      <w:r w:rsidR="00DE3677" w:rsidRPr="005C7787">
        <w:rPr>
          <w:rFonts w:ascii="Arial" w:eastAsia="Arial" w:hAnsi="Arial"/>
          <w:sz w:val="24"/>
        </w:rPr>
        <w:t>problema da porta</w:t>
      </w:r>
    </w:p>
    <w:p w:rsidR="00D85259" w:rsidRPr="005C7787" w:rsidRDefault="00D85259" w:rsidP="00D85259">
      <w:pPr>
        <w:spacing w:line="20" w:lineRule="exact"/>
        <w:rPr>
          <w:rFonts w:ascii="Arial" w:eastAsia="Times New Roman" w:hAnsi="Arial"/>
        </w:rPr>
      </w:pPr>
    </w:p>
    <w:p w:rsidR="00D85259" w:rsidRPr="005C7787" w:rsidRDefault="00DE3677" w:rsidP="00D85259">
      <w:pPr>
        <w:spacing w:line="200" w:lineRule="exact"/>
        <w:rPr>
          <w:rFonts w:ascii="Arial" w:eastAsia="Times New Roman" w:hAnsi="Arial"/>
        </w:rPr>
      </w:pPr>
      <w:r w:rsidRPr="005C7787">
        <w:rPr>
          <w:rFonts w:ascii="Arial" w:eastAsia="Times New Roman" w:hAnsi="Arial"/>
          <w:noProof/>
        </w:rPr>
        <w:drawing>
          <wp:anchor distT="0" distB="0" distL="114300" distR="114300" simplePos="0" relativeHeight="251736064" behindDoc="0" locked="0" layoutInCell="1" allowOverlap="1" wp14:anchorId="1C0C7D92">
            <wp:simplePos x="0" y="0"/>
            <wp:positionH relativeFrom="margin">
              <wp:align>right</wp:align>
            </wp:positionH>
            <wp:positionV relativeFrom="paragraph">
              <wp:posOffset>405130</wp:posOffset>
            </wp:positionV>
            <wp:extent cx="5619750" cy="2628900"/>
            <wp:effectExtent l="171450" t="190500" r="190500" b="17145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quinaDeEstados.PN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619750" cy="2628900"/>
                    </a:xfrm>
                    <a:prstGeom prst="rect">
                      <a:avLst/>
                    </a:prstGeom>
                    <a:solidFill>
                      <a:srgbClr val="FFFFFF">
                        <a:shade val="85000"/>
                      </a:srgbClr>
                    </a:solidFill>
                    <a:ln w="190500" cap="rnd">
                      <a:solidFill>
                        <a:schemeClr val="bg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rsidR="00D85259" w:rsidRPr="005C7787" w:rsidRDefault="00D85259" w:rsidP="00D85259">
      <w:pPr>
        <w:spacing w:line="200" w:lineRule="exact"/>
        <w:rPr>
          <w:rFonts w:ascii="Arial" w:eastAsia="Times New Roman" w:hAnsi="Arial"/>
        </w:rPr>
      </w:pPr>
    </w:p>
    <w:p w:rsidR="00DD538B" w:rsidRPr="005C7787" w:rsidRDefault="00F12F90" w:rsidP="00EA7BF5">
      <w:pPr>
        <w:pStyle w:val="NoSpacing"/>
        <w:rPr>
          <w:rFonts w:ascii="Arial" w:hAnsi="Arial"/>
          <w:sz w:val="24"/>
          <w:szCs w:val="24"/>
        </w:rPr>
      </w:pPr>
      <w:r w:rsidRPr="005C7787">
        <w:rPr>
          <w:rFonts w:ascii="Arial" w:hAnsi="Arial"/>
          <w:sz w:val="24"/>
          <w:szCs w:val="24"/>
        </w:rPr>
        <w:t>É importante destacar que este desenho</w:t>
      </w:r>
      <w:r w:rsidR="005504DE">
        <w:rPr>
          <w:rFonts w:ascii="Arial" w:hAnsi="Arial"/>
          <w:sz w:val="24"/>
          <w:szCs w:val="24"/>
        </w:rPr>
        <w:t xml:space="preserve"> digital </w:t>
      </w:r>
      <w:r w:rsidRPr="005C7787">
        <w:rPr>
          <w:rFonts w:ascii="Arial" w:hAnsi="Arial"/>
          <w:sz w:val="24"/>
          <w:szCs w:val="24"/>
        </w:rPr>
        <w:t xml:space="preserve"> foi gerado por uma </w:t>
      </w:r>
      <w:r w:rsidR="005504DE">
        <w:rPr>
          <w:rFonts w:ascii="Arial" w:hAnsi="Arial"/>
          <w:sz w:val="24"/>
          <w:szCs w:val="24"/>
        </w:rPr>
        <w:t xml:space="preserve">ferramenta externa ao </w:t>
      </w:r>
      <w:r w:rsidR="00EA7BF5" w:rsidRPr="005C7787">
        <w:rPr>
          <w:rFonts w:ascii="Arial" w:hAnsi="Arial"/>
          <w:sz w:val="24"/>
          <w:szCs w:val="24"/>
        </w:rPr>
        <w:t xml:space="preserve"> Quartus, da Altera, e por este motivo encontra-se sem o detalhamento das entradas. Essa imagem é gerada a partir do código Verilog, </w:t>
      </w:r>
      <w:r w:rsidR="00CA54E2" w:rsidRPr="005C7787">
        <w:rPr>
          <w:rFonts w:ascii="Arial" w:hAnsi="Arial"/>
          <w:sz w:val="24"/>
          <w:szCs w:val="24"/>
        </w:rPr>
        <w:t>e este sim</w:t>
      </w:r>
      <w:r w:rsidR="00EA7BF5" w:rsidRPr="005C7787">
        <w:rPr>
          <w:rFonts w:ascii="Arial" w:hAnsi="Arial"/>
          <w:sz w:val="24"/>
          <w:szCs w:val="24"/>
        </w:rPr>
        <w:t xml:space="preserve"> detalha exatamente as entradas necessárias para a transição entre os estados</w:t>
      </w:r>
      <w:r w:rsidR="005504DE">
        <w:rPr>
          <w:rFonts w:ascii="Arial" w:hAnsi="Arial"/>
          <w:sz w:val="24"/>
          <w:szCs w:val="24"/>
        </w:rPr>
        <w:t xml:space="preserve">. Os detalhes sobre os estados podem ser encontrados nas figuras abaixo. </w:t>
      </w:r>
    </w:p>
    <w:p w:rsidR="005504DE" w:rsidRDefault="005504DE" w:rsidP="00EA7BF5">
      <w:pPr>
        <w:pStyle w:val="NoSpacing"/>
        <w:rPr>
          <w:rFonts w:ascii="Arial" w:hAnsi="Arial"/>
          <w:sz w:val="24"/>
          <w:szCs w:val="24"/>
        </w:rPr>
      </w:pPr>
    </w:p>
    <w:p w:rsidR="00DD538B" w:rsidRPr="005C7787" w:rsidRDefault="005A27FD" w:rsidP="00EA7BF5">
      <w:pPr>
        <w:pStyle w:val="NoSpacing"/>
        <w:rPr>
          <w:rFonts w:ascii="Arial" w:hAnsi="Arial"/>
          <w:sz w:val="24"/>
          <w:szCs w:val="24"/>
        </w:rPr>
      </w:pPr>
      <w:r w:rsidRPr="005C7787">
        <w:rPr>
          <w:rFonts w:ascii="Arial" w:hAnsi="Arial"/>
          <w:sz w:val="24"/>
          <w:szCs w:val="24"/>
        </w:rPr>
        <w:t xml:space="preserve">Figura 2 </w:t>
      </w:r>
      <w:r w:rsidR="000B5861" w:rsidRPr="005C7787">
        <w:rPr>
          <w:rFonts w:ascii="Arial" w:hAnsi="Arial"/>
          <w:sz w:val="24"/>
          <w:szCs w:val="24"/>
        </w:rPr>
        <w:t>–</w:t>
      </w:r>
      <w:r w:rsidRPr="005C7787">
        <w:rPr>
          <w:rFonts w:ascii="Arial" w:hAnsi="Arial"/>
          <w:sz w:val="24"/>
          <w:szCs w:val="24"/>
        </w:rPr>
        <w:t xml:space="preserve"> Tabela</w:t>
      </w:r>
      <w:r w:rsidR="000B5861" w:rsidRPr="005C7787">
        <w:rPr>
          <w:rFonts w:ascii="Arial" w:hAnsi="Arial"/>
          <w:sz w:val="24"/>
          <w:szCs w:val="24"/>
        </w:rPr>
        <w:t xml:space="preserve"> de Estados gerada a partir do código Verilog: </w:t>
      </w:r>
      <w:r w:rsidR="00A4469D" w:rsidRPr="005C7787">
        <w:rPr>
          <w:rFonts w:ascii="Arial" w:hAnsi="Arial"/>
          <w:noProof/>
          <w:sz w:val="24"/>
          <w:szCs w:val="24"/>
        </w:rPr>
        <w:drawing>
          <wp:inline distT="0" distB="0" distL="0" distR="0">
            <wp:extent cx="6240246" cy="3943350"/>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abelaDeTransicao.PNG"/>
                    <pic:cNvPicPr/>
                  </pic:nvPicPr>
                  <pic:blipFill>
                    <a:blip r:embed="rId11">
                      <a:extLst>
                        <a:ext uri="{28A0092B-C50C-407E-A947-70E740481C1C}">
                          <a14:useLocalDpi xmlns:a14="http://schemas.microsoft.com/office/drawing/2010/main" val="0"/>
                        </a:ext>
                      </a:extLst>
                    </a:blip>
                    <a:stretch>
                      <a:fillRect/>
                    </a:stretch>
                  </pic:blipFill>
                  <pic:spPr>
                    <a:xfrm>
                      <a:off x="0" y="0"/>
                      <a:ext cx="6261118" cy="3956540"/>
                    </a:xfrm>
                    <a:prstGeom prst="rect">
                      <a:avLst/>
                    </a:prstGeom>
                  </pic:spPr>
                </pic:pic>
              </a:graphicData>
            </a:graphic>
          </wp:inline>
        </w:drawing>
      </w:r>
    </w:p>
    <w:p w:rsidR="00EA7BF5" w:rsidRPr="005C7787" w:rsidRDefault="00CC52B2" w:rsidP="00EA7BF5">
      <w:pPr>
        <w:pStyle w:val="NoSpacing"/>
        <w:rPr>
          <w:rFonts w:ascii="Arial" w:hAnsi="Arial"/>
          <w:sz w:val="24"/>
          <w:szCs w:val="24"/>
        </w:rPr>
      </w:pPr>
      <w:r w:rsidRPr="005C7787">
        <w:rPr>
          <w:rFonts w:ascii="Arial" w:hAnsi="Arial"/>
          <w:noProof/>
          <w:sz w:val="24"/>
          <w:szCs w:val="24"/>
        </w:rPr>
        <w:lastRenderedPageBreak/>
        <w:drawing>
          <wp:inline distT="0" distB="0" distL="0" distR="0">
            <wp:extent cx="59626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657350"/>
                    </a:xfrm>
                    <a:prstGeom prst="rect">
                      <a:avLst/>
                    </a:prstGeom>
                    <a:noFill/>
                    <a:ln>
                      <a:noFill/>
                    </a:ln>
                  </pic:spPr>
                </pic:pic>
              </a:graphicData>
            </a:graphic>
          </wp:inline>
        </w:drawing>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338" w:lineRule="exact"/>
        <w:rPr>
          <w:rFonts w:ascii="Arial" w:eastAsia="Times New Roman" w:hAnsi="Arial"/>
        </w:rPr>
      </w:pPr>
    </w:p>
    <w:p w:rsidR="00D85259" w:rsidRPr="005C7787" w:rsidRDefault="00D85259" w:rsidP="00D85259">
      <w:pPr>
        <w:tabs>
          <w:tab w:val="left" w:pos="980"/>
        </w:tabs>
        <w:spacing w:line="0" w:lineRule="atLeast"/>
        <w:ind w:left="260"/>
        <w:rPr>
          <w:rFonts w:ascii="Arial" w:eastAsia="Arial" w:hAnsi="Arial"/>
          <w:sz w:val="29"/>
        </w:rPr>
      </w:pPr>
      <w:r w:rsidRPr="005C7787">
        <w:rPr>
          <w:rFonts w:ascii="Arial" w:eastAsia="Arial" w:hAnsi="Arial"/>
          <w:sz w:val="34"/>
        </w:rPr>
        <w:t>2.2</w:t>
      </w:r>
      <w:r w:rsidRPr="005C7787">
        <w:rPr>
          <w:rFonts w:ascii="Arial" w:eastAsia="Times New Roman" w:hAnsi="Arial"/>
        </w:rPr>
        <w:tab/>
      </w:r>
      <w:r w:rsidRPr="005C7787">
        <w:rPr>
          <w:rFonts w:ascii="Arial" w:eastAsia="Arial" w:hAnsi="Arial"/>
          <w:sz w:val="29"/>
        </w:rPr>
        <w:t>Passo 2 - Escrever um código Verilog para a máquina de estado</w:t>
      </w:r>
    </w:p>
    <w:p w:rsidR="00D85259" w:rsidRPr="005C7787" w:rsidRDefault="00D85259" w:rsidP="00D85259">
      <w:pPr>
        <w:spacing w:line="334" w:lineRule="exact"/>
        <w:rPr>
          <w:rFonts w:ascii="Arial" w:eastAsia="Times New Roman" w:hAnsi="Arial"/>
        </w:rPr>
      </w:pPr>
    </w:p>
    <w:tbl>
      <w:tblPr>
        <w:tblW w:w="9060" w:type="dxa"/>
        <w:tblInd w:w="260" w:type="dxa"/>
        <w:tblLayout w:type="fixed"/>
        <w:tblCellMar>
          <w:left w:w="0" w:type="dxa"/>
          <w:right w:w="0" w:type="dxa"/>
        </w:tblCellMar>
        <w:tblLook w:val="0000" w:firstRow="0" w:lastRow="0" w:firstColumn="0" w:lastColumn="0" w:noHBand="0" w:noVBand="0"/>
      </w:tblPr>
      <w:tblGrid>
        <w:gridCol w:w="6660"/>
        <w:gridCol w:w="2400"/>
      </w:tblGrid>
      <w:tr w:rsidR="00D85259" w:rsidRPr="005C7787" w:rsidTr="00A4469D">
        <w:trPr>
          <w:trHeight w:val="279"/>
        </w:trPr>
        <w:tc>
          <w:tcPr>
            <w:tcW w:w="6660" w:type="dxa"/>
            <w:shd w:val="clear" w:color="auto" w:fill="auto"/>
            <w:vAlign w:val="bottom"/>
          </w:tcPr>
          <w:p w:rsidR="00937B18" w:rsidRPr="005C7787" w:rsidRDefault="00EA7BF5" w:rsidP="000B5861">
            <w:pPr>
              <w:spacing w:line="0" w:lineRule="atLeast"/>
              <w:ind w:right="-2299"/>
              <w:rPr>
                <w:rFonts w:ascii="Arial" w:eastAsia="Arial" w:hAnsi="Arial"/>
                <w:sz w:val="22"/>
              </w:rPr>
            </w:pPr>
            <w:r w:rsidRPr="005C7787">
              <w:rPr>
                <w:rFonts w:ascii="Arial" w:eastAsia="Arial" w:hAnsi="Arial"/>
                <w:sz w:val="22"/>
              </w:rPr>
              <w:t xml:space="preserve">Houve uma inversão dos passos, e foi escolhido fazer primeiro o </w:t>
            </w:r>
          </w:p>
          <w:p w:rsidR="00D85259" w:rsidRPr="005C7787" w:rsidRDefault="00EA7BF5" w:rsidP="000B5861">
            <w:pPr>
              <w:spacing w:line="0" w:lineRule="atLeast"/>
              <w:ind w:right="-2299"/>
              <w:rPr>
                <w:rFonts w:ascii="Arial" w:eastAsia="Arial" w:hAnsi="Arial"/>
                <w:sz w:val="22"/>
              </w:rPr>
            </w:pPr>
            <w:r w:rsidRPr="005C7787">
              <w:rPr>
                <w:rFonts w:ascii="Arial" w:eastAsia="Arial" w:hAnsi="Arial"/>
                <w:sz w:val="22"/>
              </w:rPr>
              <w:t>código Verilog, para a partir dele gerar a máquina de estados.</w:t>
            </w:r>
            <w:bookmarkStart w:id="11" w:name="page11"/>
            <w:bookmarkEnd w:id="11"/>
          </w:p>
          <w:p w:rsidR="000B5861" w:rsidRPr="005C7787" w:rsidRDefault="000B5861" w:rsidP="000B5861">
            <w:pPr>
              <w:spacing w:line="0" w:lineRule="atLeast"/>
              <w:ind w:right="-2299"/>
              <w:rPr>
                <w:rFonts w:ascii="Arial" w:eastAsia="Arial" w:hAnsi="Arial"/>
                <w:i/>
              </w:rPr>
            </w:pPr>
          </w:p>
          <w:p w:rsidR="000B5861" w:rsidRPr="005C7787" w:rsidRDefault="000B5861" w:rsidP="000B5861">
            <w:pPr>
              <w:spacing w:line="0" w:lineRule="atLeast"/>
              <w:ind w:right="-2299"/>
              <w:rPr>
                <w:rFonts w:ascii="Arial" w:hAnsi="Arial"/>
                <w:sz w:val="24"/>
                <w:szCs w:val="24"/>
              </w:rPr>
            </w:pPr>
            <w:r w:rsidRPr="005C7787">
              <w:rPr>
                <w:rFonts w:ascii="Arial" w:hAnsi="Arial"/>
                <w:sz w:val="24"/>
                <w:szCs w:val="24"/>
              </w:rPr>
              <w:t>Abaixo segue o código Verilog desenvolvido para este</w:t>
            </w:r>
          </w:p>
          <w:p w:rsidR="005C7787" w:rsidRPr="005C7787" w:rsidRDefault="000B5861" w:rsidP="000B5861">
            <w:pPr>
              <w:spacing w:line="0" w:lineRule="atLeast"/>
              <w:ind w:right="-2299"/>
              <w:rPr>
                <w:rFonts w:ascii="Arial" w:hAnsi="Arial"/>
                <w:sz w:val="24"/>
                <w:szCs w:val="24"/>
              </w:rPr>
            </w:pPr>
            <w:r w:rsidRPr="005C7787">
              <w:rPr>
                <w:rFonts w:ascii="Arial" w:hAnsi="Arial"/>
                <w:sz w:val="24"/>
                <w:szCs w:val="24"/>
              </w:rPr>
              <w:t xml:space="preserve"> </w:t>
            </w:r>
            <w:r w:rsidR="005C7787" w:rsidRPr="005C7787">
              <w:rPr>
                <w:rFonts w:ascii="Arial" w:hAnsi="Arial"/>
                <w:sz w:val="24"/>
                <w:szCs w:val="24"/>
              </w:rPr>
              <w:t>E</w:t>
            </w:r>
            <w:r w:rsidRPr="005C7787">
              <w:rPr>
                <w:rFonts w:ascii="Arial" w:hAnsi="Arial"/>
                <w:sz w:val="24"/>
                <w:szCs w:val="24"/>
              </w:rPr>
              <w:t>xperimento</w:t>
            </w:r>
            <w:r w:rsidR="005C7787" w:rsidRPr="005C7787">
              <w:rPr>
                <w:rFonts w:ascii="Arial" w:hAnsi="Arial"/>
                <w:sz w:val="24"/>
                <w:szCs w:val="24"/>
              </w:rPr>
              <w:t>. Para a realização deste passo, foram utilizados</w:t>
            </w:r>
          </w:p>
          <w:p w:rsidR="000B5861" w:rsidRPr="005C7787" w:rsidRDefault="005C7787" w:rsidP="000B5861">
            <w:pPr>
              <w:spacing w:line="0" w:lineRule="atLeast"/>
              <w:ind w:right="-2299"/>
              <w:rPr>
                <w:rFonts w:ascii="Arial" w:hAnsi="Arial"/>
                <w:sz w:val="24"/>
                <w:szCs w:val="24"/>
              </w:rPr>
            </w:pPr>
            <w:r w:rsidRPr="005C7787">
              <w:rPr>
                <w:rFonts w:ascii="Arial" w:hAnsi="Arial"/>
                <w:sz w:val="24"/>
                <w:szCs w:val="24"/>
              </w:rPr>
              <w:t xml:space="preserve"> o programa Quartus 13.0 SP 1 e a placa FPGA Cyclone II </w:t>
            </w:r>
            <w:r w:rsidRPr="005C7787">
              <w:rPr>
                <w:rFonts w:ascii="Arial" w:hAnsi="Arial"/>
                <w:sz w:val="24"/>
                <w:szCs w:val="24"/>
              </w:rPr>
              <w:br/>
              <w:t xml:space="preserve"> - EP2C20F484C7. </w:t>
            </w:r>
          </w:p>
          <w:p w:rsidR="000C7DEC" w:rsidRDefault="005C7787" w:rsidP="000B5861">
            <w:pPr>
              <w:spacing w:line="0" w:lineRule="atLeast"/>
              <w:ind w:right="-2299"/>
              <w:rPr>
                <w:rFonts w:ascii="Arial" w:eastAsia="Arial" w:hAnsi="Arial"/>
                <w:i/>
                <w:sz w:val="24"/>
                <w:szCs w:val="24"/>
              </w:rPr>
            </w:pPr>
            <w:r w:rsidRPr="005C7787">
              <w:rPr>
                <w:rFonts w:ascii="Arial" w:eastAsia="Arial" w:hAnsi="Arial"/>
                <w:i/>
                <w:sz w:val="24"/>
                <w:szCs w:val="24"/>
              </w:rPr>
              <w:t>Com a máquina de estado pronta, criou-se o código em</w:t>
            </w:r>
          </w:p>
          <w:p w:rsidR="000C7DEC" w:rsidRDefault="005C7787" w:rsidP="000B5861">
            <w:pPr>
              <w:spacing w:line="0" w:lineRule="atLeast"/>
              <w:ind w:right="-2299"/>
              <w:rPr>
                <w:rFonts w:ascii="Arial" w:eastAsia="Arial" w:hAnsi="Arial"/>
                <w:i/>
                <w:sz w:val="24"/>
                <w:szCs w:val="24"/>
              </w:rPr>
            </w:pPr>
            <w:r w:rsidRPr="005C7787">
              <w:rPr>
                <w:rFonts w:ascii="Arial" w:eastAsia="Arial" w:hAnsi="Arial"/>
                <w:i/>
                <w:sz w:val="24"/>
                <w:szCs w:val="24"/>
              </w:rPr>
              <w:t xml:space="preserve"> Verilog,</w:t>
            </w:r>
            <w:r w:rsidR="000C7DEC">
              <w:rPr>
                <w:rFonts w:ascii="Arial" w:eastAsia="Arial" w:hAnsi="Arial"/>
                <w:i/>
                <w:sz w:val="24"/>
                <w:szCs w:val="24"/>
              </w:rPr>
              <w:t xml:space="preserve"> </w:t>
            </w:r>
            <w:r w:rsidRPr="005C7787">
              <w:rPr>
                <w:rFonts w:ascii="Arial" w:eastAsia="Arial" w:hAnsi="Arial"/>
                <w:i/>
                <w:sz w:val="24"/>
                <w:szCs w:val="24"/>
              </w:rPr>
              <w:t xml:space="preserve"> que encontra-se no código seguinrw e o resultado </w:t>
            </w:r>
          </w:p>
          <w:p w:rsidR="005C7787" w:rsidRPr="005C7787" w:rsidRDefault="005C7787" w:rsidP="000B5861">
            <w:pPr>
              <w:spacing w:line="0" w:lineRule="atLeast"/>
              <w:ind w:right="-2299"/>
              <w:rPr>
                <w:rFonts w:ascii="Arial" w:eastAsia="Arial" w:hAnsi="Arial"/>
                <w:i/>
                <w:sz w:val="24"/>
                <w:szCs w:val="24"/>
              </w:rPr>
            </w:pPr>
            <w:r w:rsidRPr="005C7787">
              <w:rPr>
                <w:rFonts w:ascii="Arial" w:eastAsia="Arial" w:hAnsi="Arial"/>
                <w:i/>
                <w:sz w:val="24"/>
                <w:szCs w:val="24"/>
              </w:rPr>
              <w:t>da compilação na</w:t>
            </w:r>
            <w:r w:rsidR="000C7DEC">
              <w:rPr>
                <w:rFonts w:ascii="Arial" w:eastAsia="Arial" w:hAnsi="Arial"/>
                <w:i/>
                <w:sz w:val="24"/>
                <w:szCs w:val="24"/>
              </w:rPr>
              <w:t xml:space="preserve"> </w:t>
            </w:r>
            <w:r w:rsidRPr="005C7787">
              <w:rPr>
                <w:rFonts w:ascii="Arial" w:eastAsia="Arial" w:hAnsi="Arial"/>
                <w:i/>
                <w:sz w:val="24"/>
                <w:szCs w:val="24"/>
              </w:rPr>
              <w:t>Figura 3.</w:t>
            </w:r>
          </w:p>
          <w:p w:rsidR="000B5861" w:rsidRPr="005C7787" w:rsidRDefault="000B5861" w:rsidP="000B5861">
            <w:pPr>
              <w:spacing w:line="0" w:lineRule="atLeast"/>
              <w:ind w:right="-2299"/>
              <w:rPr>
                <w:rFonts w:ascii="Arial" w:eastAsia="Arial" w:hAnsi="Arial"/>
                <w:i/>
                <w:sz w:val="24"/>
                <w:szCs w:val="24"/>
              </w:rPr>
            </w:pPr>
          </w:p>
          <w:p w:rsidR="005C7787" w:rsidRPr="005C7787" w:rsidRDefault="005C7787" w:rsidP="000B5861">
            <w:pPr>
              <w:spacing w:line="0" w:lineRule="atLeast"/>
              <w:ind w:right="-2299"/>
              <w:rPr>
                <w:rFonts w:ascii="Arial" w:eastAsia="Arial" w:hAnsi="Arial"/>
                <w:i/>
              </w:rPr>
            </w:pPr>
          </w:p>
        </w:tc>
        <w:tc>
          <w:tcPr>
            <w:tcW w:w="2400" w:type="dxa"/>
            <w:shd w:val="clear" w:color="auto" w:fill="auto"/>
            <w:vAlign w:val="bottom"/>
          </w:tcPr>
          <w:p w:rsidR="00D85259" w:rsidRPr="005C7787" w:rsidRDefault="00D85259" w:rsidP="00BC79F1">
            <w:pPr>
              <w:spacing w:line="0" w:lineRule="atLeast"/>
              <w:jc w:val="right"/>
              <w:rPr>
                <w:rFonts w:ascii="Arial" w:eastAsia="Arial" w:hAnsi="Arial"/>
              </w:rPr>
            </w:pPr>
          </w:p>
        </w:tc>
      </w:tr>
      <w:tr w:rsidR="00D85259" w:rsidRPr="005C7787" w:rsidTr="00A4469D">
        <w:trPr>
          <w:trHeight w:val="31"/>
        </w:trPr>
        <w:tc>
          <w:tcPr>
            <w:tcW w:w="6660" w:type="dxa"/>
            <w:tcBorders>
              <w:bottom w:val="single" w:sz="8" w:space="0" w:color="auto"/>
            </w:tcBorders>
            <w:shd w:val="clear" w:color="auto" w:fill="auto"/>
            <w:vAlign w:val="bottom"/>
          </w:tcPr>
          <w:p w:rsidR="00D85259" w:rsidRPr="005C7787" w:rsidRDefault="00D85259" w:rsidP="00BC79F1">
            <w:pPr>
              <w:spacing w:line="0" w:lineRule="atLeast"/>
              <w:rPr>
                <w:rFonts w:ascii="Arial" w:eastAsia="Times New Roman" w:hAnsi="Arial"/>
                <w:sz w:val="2"/>
              </w:rPr>
            </w:pPr>
          </w:p>
        </w:tc>
        <w:tc>
          <w:tcPr>
            <w:tcW w:w="2400" w:type="dxa"/>
            <w:tcBorders>
              <w:bottom w:val="single" w:sz="8" w:space="0" w:color="auto"/>
            </w:tcBorders>
            <w:shd w:val="clear" w:color="auto" w:fill="auto"/>
            <w:vAlign w:val="bottom"/>
          </w:tcPr>
          <w:p w:rsidR="00D85259" w:rsidRPr="005C7787" w:rsidRDefault="00D85259" w:rsidP="00BC79F1">
            <w:pPr>
              <w:spacing w:line="0" w:lineRule="atLeast"/>
              <w:rPr>
                <w:rFonts w:ascii="Arial" w:eastAsia="Times New Roman" w:hAnsi="Arial"/>
                <w:sz w:val="2"/>
              </w:rPr>
            </w:pPr>
          </w:p>
        </w:tc>
      </w:tr>
    </w:tbl>
    <w:p w:rsidR="00A4469D" w:rsidRPr="005C7787" w:rsidRDefault="00A4469D" w:rsidP="003A6958">
      <w:pPr>
        <w:spacing w:line="0" w:lineRule="atLeast"/>
        <w:ind w:left="142"/>
        <w:rPr>
          <w:rFonts w:ascii="Arial" w:eastAsia="Arial" w:hAnsi="Arial"/>
          <w:sz w:val="22"/>
        </w:rPr>
      </w:pPr>
    </w:p>
    <w:p w:rsidR="00A4469D" w:rsidRPr="005C7787" w:rsidRDefault="00A4469D"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module inicial ( giro, entrada, saida, decMetais, ledVerde, ledVermelho, display, clock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input giro, entrada, saida, decMetais, clock;</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output [1:0] ledVerde, ledVermelho;</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output [6:0] display;</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reg [2:0] estado;</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reg [3:0] tmp;</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reg [1:0] tmpLedVerde, tmpLedVermelho;</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reg [6:0] tmpDisplay;</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parameter A = 3'b000, B = 3'b001, C = 3'b010, D = 3'b011, E = 3'b100;</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initial estado = A;</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always @( posedge clock ) begin</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tmp = { giro, entrada, saida, decMetais }; // Equivamente ao código comentado abaixo</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/*tmp[3] = giro;</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tmp[2] = entrada;</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tmp[1] = saida;</w:t>
      </w:r>
    </w:p>
    <w:p w:rsidR="003A6958" w:rsidRPr="005C7787" w:rsidRDefault="003A6958" w:rsidP="003A6958">
      <w:pPr>
        <w:spacing w:line="0" w:lineRule="atLeast"/>
        <w:ind w:left="142"/>
        <w:rPr>
          <w:rFonts w:ascii="Arial" w:eastAsia="Arial" w:hAnsi="Arial"/>
          <w:sz w:val="22"/>
          <w:lang w:val="en-US"/>
        </w:rPr>
      </w:pPr>
      <w:proofErr w:type="spellStart"/>
      <w:proofErr w:type="gramStart"/>
      <w:r w:rsidRPr="005C7787">
        <w:rPr>
          <w:rFonts w:ascii="Arial" w:eastAsia="Arial" w:hAnsi="Arial"/>
          <w:sz w:val="22"/>
          <w:lang w:val="en-US"/>
        </w:rPr>
        <w:t>tmp</w:t>
      </w:r>
      <w:proofErr w:type="spellEnd"/>
      <w:r w:rsidRPr="005C7787">
        <w:rPr>
          <w:rFonts w:ascii="Arial" w:eastAsia="Arial" w:hAnsi="Arial"/>
          <w:sz w:val="22"/>
          <w:lang w:val="en-US"/>
        </w:rPr>
        <w:t>[</w:t>
      </w:r>
      <w:proofErr w:type="gramEnd"/>
      <w:r w:rsidRPr="005C7787">
        <w:rPr>
          <w:rFonts w:ascii="Arial" w:eastAsia="Arial" w:hAnsi="Arial"/>
          <w:sz w:val="22"/>
          <w:lang w:val="en-US"/>
        </w:rPr>
        <w:t xml:space="preserve">0] = </w:t>
      </w:r>
      <w:proofErr w:type="spellStart"/>
      <w:r w:rsidRPr="005C7787">
        <w:rPr>
          <w:rFonts w:ascii="Arial" w:eastAsia="Arial" w:hAnsi="Arial"/>
          <w:sz w:val="22"/>
          <w:lang w:val="en-US"/>
        </w:rPr>
        <w:t>decMetais</w:t>
      </w:r>
      <w:proofErr w:type="spellEnd"/>
      <w:r w:rsidRPr="005C7787">
        <w:rPr>
          <w:rFonts w:ascii="Arial" w:eastAsia="Arial" w:hAnsi="Arial"/>
          <w:sz w:val="22"/>
          <w:lang w:val="en-US"/>
        </w:rPr>
        <w:t>;*/</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proofErr w:type="gramStart"/>
      <w:r w:rsidRPr="005C7787">
        <w:rPr>
          <w:rFonts w:ascii="Arial" w:eastAsia="Arial" w:hAnsi="Arial"/>
          <w:sz w:val="22"/>
          <w:lang w:val="en-US"/>
        </w:rPr>
        <w:t xml:space="preserve">case( </w:t>
      </w:r>
      <w:proofErr w:type="spellStart"/>
      <w:r w:rsidRPr="005C7787">
        <w:rPr>
          <w:rFonts w:ascii="Arial" w:eastAsia="Arial" w:hAnsi="Arial"/>
          <w:sz w:val="22"/>
          <w:lang w:val="en-US"/>
        </w:rPr>
        <w:t>estado</w:t>
      </w:r>
      <w:proofErr w:type="spellEnd"/>
      <w:proofErr w:type="gramEnd"/>
      <w:r w:rsidRPr="005C7787">
        <w:rPr>
          <w:rFonts w:ascii="Arial" w:eastAsia="Arial" w:hAnsi="Arial"/>
          <w:sz w:val="22"/>
          <w:lang w:val="en-US"/>
        </w:rPr>
        <w:t xml:space="preserve"> )</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 begin</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tmpLedVerde</w:t>
      </w:r>
      <w:proofErr w:type="spellEnd"/>
      <w:r w:rsidRPr="005C7787">
        <w:rPr>
          <w:rFonts w:ascii="Arial" w:eastAsia="Arial" w:hAnsi="Arial"/>
          <w:sz w:val="22"/>
          <w:lang w:val="en-US"/>
        </w:rPr>
        <w:t xml:space="preserve"> = 2'b00;</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tmpLedVermelho</w:t>
      </w:r>
      <w:proofErr w:type="spellEnd"/>
      <w:r w:rsidRPr="005C7787">
        <w:rPr>
          <w:rFonts w:ascii="Arial" w:eastAsia="Arial" w:hAnsi="Arial"/>
          <w:sz w:val="22"/>
          <w:lang w:val="en-US"/>
        </w:rPr>
        <w:t xml:space="preserve"> = 2'b00;</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tmpDisplay</w:t>
      </w:r>
      <w:proofErr w:type="spellEnd"/>
      <w:r w:rsidRPr="005C7787">
        <w:rPr>
          <w:rFonts w:ascii="Arial" w:eastAsia="Arial" w:hAnsi="Arial"/>
          <w:sz w:val="22"/>
          <w:lang w:val="en-US"/>
        </w:rPr>
        <w:t xml:space="preserve"> = 7'b1111001;</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4'b1100 )</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estado</w:t>
      </w:r>
      <w:proofErr w:type="spellEnd"/>
      <w:r w:rsidRPr="005C7787">
        <w:rPr>
          <w:rFonts w:ascii="Arial" w:eastAsia="Arial" w:hAnsi="Arial"/>
          <w:sz w:val="22"/>
          <w:lang w:val="en-US"/>
        </w:rPr>
        <w:t xml:space="preserve"> = B;</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4'b1101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4'b1111 )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estado = C;</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4'b1110 )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D;</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4'b1010 )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E;</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rPr>
        <w:tab/>
      </w:r>
      <w:r w:rsidRPr="005C7787">
        <w:rPr>
          <w:rFonts w:ascii="Arial" w:eastAsia="Arial" w:hAnsi="Arial"/>
          <w:sz w:val="22"/>
          <w:lang w:val="en-US"/>
        </w:rPr>
        <w:t>end</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B: begin</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tmpLedVerde</w:t>
      </w:r>
      <w:proofErr w:type="spellEnd"/>
      <w:r w:rsidRPr="005C7787">
        <w:rPr>
          <w:rFonts w:ascii="Arial" w:eastAsia="Arial" w:hAnsi="Arial"/>
          <w:sz w:val="22"/>
          <w:lang w:val="en-US"/>
        </w:rPr>
        <w:t xml:space="preserve"> = 2'b01;</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tmpLedVermelho = 2'b00;</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rPr>
        <w:tab/>
      </w:r>
      <w:r w:rsidRPr="005C7787">
        <w:rPr>
          <w:rFonts w:ascii="Arial" w:eastAsia="Arial" w:hAnsi="Arial"/>
          <w:sz w:val="22"/>
        </w:rPr>
        <w:tab/>
      </w:r>
      <w:proofErr w:type="spellStart"/>
      <w:r w:rsidRPr="005C7787">
        <w:rPr>
          <w:rFonts w:ascii="Arial" w:eastAsia="Arial" w:hAnsi="Arial"/>
          <w:sz w:val="22"/>
          <w:lang w:val="en-US"/>
        </w:rPr>
        <w:t>tmpDisplay</w:t>
      </w:r>
      <w:proofErr w:type="spellEnd"/>
      <w:r w:rsidRPr="005C7787">
        <w:rPr>
          <w:rFonts w:ascii="Arial" w:eastAsia="Arial" w:hAnsi="Arial"/>
          <w:sz w:val="22"/>
          <w:lang w:val="en-US"/>
        </w:rPr>
        <w:t xml:space="preserve"> = 7'b0100100;</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4'b0000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4'b1000 )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estado = A;</w:t>
      </w:r>
    </w:p>
    <w:p w:rsidR="003A6958" w:rsidRPr="005C7787" w:rsidRDefault="003A6958" w:rsidP="003A6958">
      <w:pPr>
        <w:spacing w:line="0" w:lineRule="atLeast"/>
        <w:rPr>
          <w:rFonts w:ascii="Arial" w:eastAsia="Arial" w:hAnsi="Arial"/>
          <w:sz w:val="22"/>
        </w:rPr>
      </w:pPr>
      <w:r w:rsidRPr="005C7787">
        <w:rPr>
          <w:rFonts w:ascii="Arial" w:eastAsia="Arial" w:hAnsi="Arial"/>
          <w:sz w:val="22"/>
        </w:rPr>
        <w:tab/>
      </w:r>
      <w:r w:rsidRPr="005C7787">
        <w:rPr>
          <w:rFonts w:ascii="Arial" w:eastAsia="Arial" w:hAnsi="Arial"/>
          <w:sz w:val="22"/>
        </w:rPr>
        <w:tab/>
        <w:t>if( tmp == 4'b1101 )</w:t>
      </w:r>
    </w:p>
    <w:p w:rsidR="003A6958" w:rsidRPr="005C7787" w:rsidRDefault="003A6958" w:rsidP="003A6958">
      <w:pPr>
        <w:spacing w:line="0" w:lineRule="atLeast"/>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C;</w:t>
      </w:r>
    </w:p>
    <w:p w:rsidR="003A6958" w:rsidRPr="005C7787" w:rsidRDefault="003A6958" w:rsidP="003A6958">
      <w:pPr>
        <w:spacing w:line="0" w:lineRule="atLeast"/>
        <w:rPr>
          <w:rFonts w:ascii="Arial" w:eastAsia="Arial" w:hAnsi="Arial"/>
          <w:sz w:val="22"/>
          <w:lang w:val="en-US"/>
        </w:rPr>
      </w:pPr>
      <w:r w:rsidRPr="005C7787">
        <w:rPr>
          <w:rFonts w:ascii="Arial" w:eastAsia="Arial" w:hAnsi="Arial"/>
          <w:sz w:val="22"/>
        </w:rPr>
        <w:tab/>
      </w:r>
      <w:r w:rsidRPr="005C7787">
        <w:rPr>
          <w:rFonts w:ascii="Arial" w:eastAsia="Arial" w:hAnsi="Arial"/>
          <w:sz w:val="22"/>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4'b1110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4'b1111 )</w:t>
      </w:r>
    </w:p>
    <w:p w:rsidR="003A6958" w:rsidRPr="005C7787" w:rsidRDefault="003A6958" w:rsidP="003A6958">
      <w:pPr>
        <w:spacing w:line="0" w:lineRule="atLeast"/>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estado</w:t>
      </w:r>
      <w:proofErr w:type="spellEnd"/>
      <w:r w:rsidRPr="005C7787">
        <w:rPr>
          <w:rFonts w:ascii="Arial" w:eastAsia="Arial" w:hAnsi="Arial"/>
          <w:sz w:val="22"/>
          <w:lang w:val="en-US"/>
        </w:rPr>
        <w:t xml:space="preserve"> = D;</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4'b1010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4'b1011 )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estado = E;</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t>end</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C: begin</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tmpLedVerde = 2'b00;</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tmpLedVermelho = 2'b01;</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rPr>
        <w:tab/>
      </w:r>
      <w:r w:rsidRPr="005C7787">
        <w:rPr>
          <w:rFonts w:ascii="Arial" w:eastAsia="Arial" w:hAnsi="Arial"/>
          <w:sz w:val="22"/>
        </w:rPr>
        <w:tab/>
      </w:r>
      <w:proofErr w:type="spellStart"/>
      <w:r w:rsidRPr="005C7787">
        <w:rPr>
          <w:rFonts w:ascii="Arial" w:eastAsia="Arial" w:hAnsi="Arial"/>
          <w:sz w:val="22"/>
          <w:lang w:val="en-US"/>
        </w:rPr>
        <w:t>tmpDisplay</w:t>
      </w:r>
      <w:proofErr w:type="spellEnd"/>
      <w:r w:rsidRPr="005C7787">
        <w:rPr>
          <w:rFonts w:ascii="Arial" w:eastAsia="Arial" w:hAnsi="Arial"/>
          <w:sz w:val="22"/>
          <w:lang w:val="en-US"/>
        </w:rPr>
        <w:t xml:space="preserve"> = 7'b0110000;</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4'b0100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4'b1100 )</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estado</w:t>
      </w:r>
      <w:proofErr w:type="spellEnd"/>
      <w:r w:rsidRPr="005C7787">
        <w:rPr>
          <w:rFonts w:ascii="Arial" w:eastAsia="Arial" w:hAnsi="Arial"/>
          <w:sz w:val="22"/>
          <w:lang w:val="en-US"/>
        </w:rPr>
        <w:t xml:space="preserve"> = B;</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4'b0000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4'b1000 )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estado = A;</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4'b0110 | tmp == 4'b1110 )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D;</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4'b1010 )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E;</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lang w:val="en-US"/>
        </w:rPr>
        <w:t>end</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t>D: begin</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tmpLedVerde</w:t>
      </w:r>
      <w:proofErr w:type="spellEnd"/>
      <w:r w:rsidRPr="005C7787">
        <w:rPr>
          <w:rFonts w:ascii="Arial" w:eastAsia="Arial" w:hAnsi="Arial"/>
          <w:sz w:val="22"/>
          <w:lang w:val="en-US"/>
        </w:rPr>
        <w:t xml:space="preserve"> = 2'b10;</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tmpLedVermelho</w:t>
      </w:r>
      <w:proofErr w:type="spellEnd"/>
      <w:r w:rsidRPr="005C7787">
        <w:rPr>
          <w:rFonts w:ascii="Arial" w:eastAsia="Arial" w:hAnsi="Arial"/>
          <w:sz w:val="22"/>
          <w:lang w:val="en-US"/>
        </w:rPr>
        <w:t xml:space="preserve"> = 2'b10;</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tmpDisplay</w:t>
      </w:r>
      <w:proofErr w:type="spellEnd"/>
      <w:r w:rsidRPr="005C7787">
        <w:rPr>
          <w:rFonts w:ascii="Arial" w:eastAsia="Arial" w:hAnsi="Arial"/>
          <w:sz w:val="22"/>
          <w:lang w:val="en-US"/>
        </w:rPr>
        <w:t xml:space="preserve"> = 7'b0011001;</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4'b0111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4'b1111 )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estado = C;</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4'b1100 )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B;</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4'b1010 )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E;</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rPr>
        <w:tab/>
      </w:r>
      <w:r w:rsidRPr="005C7787">
        <w:rPr>
          <w:rFonts w:ascii="Arial" w:eastAsia="Arial" w:hAnsi="Arial"/>
          <w:sz w:val="22"/>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4'b0000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4'b1000 )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estado = A;</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t>end</w:t>
      </w:r>
    </w:p>
    <w:p w:rsidR="003A6958" w:rsidRPr="005C7787" w:rsidRDefault="003A6958" w:rsidP="003A6958">
      <w:pPr>
        <w:spacing w:line="0" w:lineRule="atLeast"/>
        <w:ind w:left="142"/>
        <w:rPr>
          <w:rFonts w:ascii="Arial" w:eastAsia="Arial" w:hAnsi="Arial"/>
          <w:sz w:val="22"/>
        </w:rPr>
      </w:pP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t>E: begin</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tmpLedVerde = 2'b00;</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rPr>
        <w:tab/>
      </w:r>
      <w:r w:rsidRPr="005C7787">
        <w:rPr>
          <w:rFonts w:ascii="Arial" w:eastAsia="Arial" w:hAnsi="Arial"/>
          <w:sz w:val="22"/>
        </w:rPr>
        <w:tab/>
      </w:r>
      <w:proofErr w:type="spellStart"/>
      <w:r w:rsidRPr="005C7787">
        <w:rPr>
          <w:rFonts w:ascii="Arial" w:eastAsia="Arial" w:hAnsi="Arial"/>
          <w:sz w:val="22"/>
          <w:lang w:val="en-US"/>
        </w:rPr>
        <w:t>tmpLedVermelho</w:t>
      </w:r>
      <w:proofErr w:type="spellEnd"/>
      <w:r w:rsidRPr="005C7787">
        <w:rPr>
          <w:rFonts w:ascii="Arial" w:eastAsia="Arial" w:hAnsi="Arial"/>
          <w:sz w:val="22"/>
          <w:lang w:val="en-US"/>
        </w:rPr>
        <w:t xml:space="preserve"> = 2'b00;</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tmpDisplay</w:t>
      </w:r>
      <w:proofErr w:type="spellEnd"/>
      <w:r w:rsidRPr="005C7787">
        <w:rPr>
          <w:rFonts w:ascii="Arial" w:eastAsia="Arial" w:hAnsi="Arial"/>
          <w:sz w:val="22"/>
          <w:lang w:val="en-US"/>
        </w:rPr>
        <w:t xml:space="preserve"> = 7'b0010010;</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4'b0000 | </w:t>
      </w:r>
      <w:proofErr w:type="spellStart"/>
      <w:r w:rsidRPr="005C7787">
        <w:rPr>
          <w:rFonts w:ascii="Arial" w:eastAsia="Arial" w:hAnsi="Arial"/>
          <w:sz w:val="22"/>
          <w:lang w:val="en-US"/>
        </w:rPr>
        <w:t>tmp</w:t>
      </w:r>
      <w:proofErr w:type="spellEnd"/>
      <w:r w:rsidRPr="005C7787">
        <w:rPr>
          <w:rFonts w:ascii="Arial" w:eastAsia="Arial" w:hAnsi="Arial"/>
          <w:sz w:val="22"/>
          <w:lang w:val="en-US"/>
        </w:rPr>
        <w:t xml:space="preserve"> == 4'b1000 )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rPr>
        <w:t>estado = A;</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4'b0110 | tmp == 4'b1110 )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D;</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t>if( tmp == 4'b1100 )</w:t>
      </w:r>
    </w:p>
    <w:p w:rsidR="003A6958" w:rsidRPr="005C7787" w:rsidRDefault="003A6958" w:rsidP="003A6958">
      <w:pPr>
        <w:spacing w:line="0" w:lineRule="atLeast"/>
        <w:ind w:left="142"/>
        <w:rPr>
          <w:rFonts w:ascii="Arial" w:eastAsia="Arial" w:hAnsi="Arial"/>
          <w:sz w:val="22"/>
        </w:rPr>
      </w:pPr>
      <w:r w:rsidRPr="005C7787">
        <w:rPr>
          <w:rFonts w:ascii="Arial" w:eastAsia="Arial" w:hAnsi="Arial"/>
          <w:sz w:val="22"/>
        </w:rPr>
        <w:tab/>
      </w:r>
      <w:r w:rsidRPr="005C7787">
        <w:rPr>
          <w:rFonts w:ascii="Arial" w:eastAsia="Arial" w:hAnsi="Arial"/>
          <w:sz w:val="22"/>
        </w:rPr>
        <w:tab/>
      </w:r>
      <w:r w:rsidRPr="005C7787">
        <w:rPr>
          <w:rFonts w:ascii="Arial" w:eastAsia="Arial" w:hAnsi="Arial"/>
          <w:sz w:val="22"/>
        </w:rPr>
        <w:tab/>
        <w:t>estado = B;</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rPr>
        <w:tab/>
      </w:r>
      <w:r w:rsidRPr="005C7787">
        <w:rPr>
          <w:rFonts w:ascii="Arial" w:eastAsia="Arial" w:hAnsi="Arial"/>
          <w:sz w:val="22"/>
        </w:rPr>
        <w:tab/>
      </w:r>
      <w:proofErr w:type="gramStart"/>
      <w:r w:rsidRPr="005C7787">
        <w:rPr>
          <w:rFonts w:ascii="Arial" w:eastAsia="Arial" w:hAnsi="Arial"/>
          <w:sz w:val="22"/>
          <w:lang w:val="en-US"/>
        </w:rPr>
        <w:t xml:space="preserve">if( </w:t>
      </w:r>
      <w:proofErr w:type="spellStart"/>
      <w:r w:rsidRPr="005C7787">
        <w:rPr>
          <w:rFonts w:ascii="Arial" w:eastAsia="Arial" w:hAnsi="Arial"/>
          <w:sz w:val="22"/>
          <w:lang w:val="en-US"/>
        </w:rPr>
        <w:t>tmp</w:t>
      </w:r>
      <w:proofErr w:type="spellEnd"/>
      <w:proofErr w:type="gramEnd"/>
      <w:r w:rsidRPr="005C7787">
        <w:rPr>
          <w:rFonts w:ascii="Arial" w:eastAsia="Arial" w:hAnsi="Arial"/>
          <w:sz w:val="22"/>
          <w:lang w:val="en-US"/>
        </w:rPr>
        <w:t xml:space="preserve"> == 4'b1101 )</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r>
      <w:r w:rsidRPr="005C7787">
        <w:rPr>
          <w:rFonts w:ascii="Arial" w:eastAsia="Arial" w:hAnsi="Arial"/>
          <w:sz w:val="22"/>
          <w:lang w:val="en-US"/>
        </w:rPr>
        <w:tab/>
      </w:r>
      <w:proofErr w:type="spellStart"/>
      <w:r w:rsidRPr="005C7787">
        <w:rPr>
          <w:rFonts w:ascii="Arial" w:eastAsia="Arial" w:hAnsi="Arial"/>
          <w:sz w:val="22"/>
          <w:lang w:val="en-US"/>
        </w:rPr>
        <w:t>estado</w:t>
      </w:r>
      <w:proofErr w:type="spellEnd"/>
      <w:r w:rsidRPr="005C7787">
        <w:rPr>
          <w:rFonts w:ascii="Arial" w:eastAsia="Arial" w:hAnsi="Arial"/>
          <w:sz w:val="22"/>
          <w:lang w:val="en-US"/>
        </w:rPr>
        <w:t xml:space="preserve"> = C;</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r>
      <w:r w:rsidRPr="005C7787">
        <w:rPr>
          <w:rFonts w:ascii="Arial" w:eastAsia="Arial" w:hAnsi="Arial"/>
          <w:sz w:val="22"/>
          <w:lang w:val="en-US"/>
        </w:rPr>
        <w:tab/>
        <w:t>end</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ab/>
        <w:t xml:space="preserve">default: </w:t>
      </w:r>
      <w:proofErr w:type="spellStart"/>
      <w:r w:rsidRPr="005C7787">
        <w:rPr>
          <w:rFonts w:ascii="Arial" w:eastAsia="Arial" w:hAnsi="Arial"/>
          <w:sz w:val="22"/>
          <w:lang w:val="en-US"/>
        </w:rPr>
        <w:t>estado</w:t>
      </w:r>
      <w:proofErr w:type="spellEnd"/>
      <w:r w:rsidRPr="005C7787">
        <w:rPr>
          <w:rFonts w:ascii="Arial" w:eastAsia="Arial" w:hAnsi="Arial"/>
          <w:sz w:val="22"/>
          <w:lang w:val="en-US"/>
        </w:rPr>
        <w:t xml:space="preserve"> = A;</w:t>
      </w:r>
    </w:p>
    <w:p w:rsidR="003A6958" w:rsidRPr="005C7787" w:rsidRDefault="003A6958" w:rsidP="003A6958">
      <w:pPr>
        <w:spacing w:line="0" w:lineRule="atLeast"/>
        <w:ind w:left="142"/>
        <w:rPr>
          <w:rFonts w:ascii="Arial" w:eastAsia="Arial" w:hAnsi="Arial"/>
          <w:sz w:val="22"/>
          <w:lang w:val="en-US"/>
        </w:rPr>
      </w:pPr>
      <w:proofErr w:type="spellStart"/>
      <w:r w:rsidRPr="005C7787">
        <w:rPr>
          <w:rFonts w:ascii="Arial" w:eastAsia="Arial" w:hAnsi="Arial"/>
          <w:sz w:val="22"/>
          <w:lang w:val="en-US"/>
        </w:rPr>
        <w:t>endcase</w:t>
      </w:r>
      <w:proofErr w:type="spellEnd"/>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end</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 xml:space="preserve">assign </w:t>
      </w:r>
      <w:proofErr w:type="spellStart"/>
      <w:r w:rsidRPr="005C7787">
        <w:rPr>
          <w:rFonts w:ascii="Arial" w:eastAsia="Arial" w:hAnsi="Arial"/>
          <w:sz w:val="22"/>
          <w:lang w:val="en-US"/>
        </w:rPr>
        <w:t>ledVerde</w:t>
      </w:r>
      <w:proofErr w:type="spellEnd"/>
      <w:r w:rsidRPr="005C7787">
        <w:rPr>
          <w:rFonts w:ascii="Arial" w:eastAsia="Arial" w:hAnsi="Arial"/>
          <w:sz w:val="22"/>
          <w:lang w:val="en-US"/>
        </w:rPr>
        <w:t xml:space="preserve"> = </w:t>
      </w:r>
      <w:proofErr w:type="spellStart"/>
      <w:r w:rsidRPr="005C7787">
        <w:rPr>
          <w:rFonts w:ascii="Arial" w:eastAsia="Arial" w:hAnsi="Arial"/>
          <w:sz w:val="22"/>
          <w:lang w:val="en-US"/>
        </w:rPr>
        <w:t>tmpLedVerde</w:t>
      </w:r>
      <w:proofErr w:type="spellEnd"/>
      <w:r w:rsidRPr="005C7787">
        <w:rPr>
          <w:rFonts w:ascii="Arial" w:eastAsia="Arial" w:hAnsi="Arial"/>
          <w:sz w:val="22"/>
          <w:lang w:val="en-US"/>
        </w:rPr>
        <w:t>;</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 xml:space="preserve">assign </w:t>
      </w:r>
      <w:proofErr w:type="spellStart"/>
      <w:r w:rsidRPr="005C7787">
        <w:rPr>
          <w:rFonts w:ascii="Arial" w:eastAsia="Arial" w:hAnsi="Arial"/>
          <w:sz w:val="22"/>
          <w:lang w:val="en-US"/>
        </w:rPr>
        <w:t>ledVermelho</w:t>
      </w:r>
      <w:proofErr w:type="spellEnd"/>
      <w:r w:rsidRPr="005C7787">
        <w:rPr>
          <w:rFonts w:ascii="Arial" w:eastAsia="Arial" w:hAnsi="Arial"/>
          <w:sz w:val="22"/>
          <w:lang w:val="en-US"/>
        </w:rPr>
        <w:t xml:space="preserve"> = </w:t>
      </w:r>
      <w:proofErr w:type="spellStart"/>
      <w:r w:rsidRPr="005C7787">
        <w:rPr>
          <w:rFonts w:ascii="Arial" w:eastAsia="Arial" w:hAnsi="Arial"/>
          <w:sz w:val="22"/>
          <w:lang w:val="en-US"/>
        </w:rPr>
        <w:t>tmpLedVermelho</w:t>
      </w:r>
      <w:proofErr w:type="spellEnd"/>
      <w:r w:rsidRPr="005C7787">
        <w:rPr>
          <w:rFonts w:ascii="Arial" w:eastAsia="Arial" w:hAnsi="Arial"/>
          <w:sz w:val="22"/>
          <w:lang w:val="en-US"/>
        </w:rPr>
        <w:t>;</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 xml:space="preserve">assign display = </w:t>
      </w:r>
      <w:proofErr w:type="spellStart"/>
      <w:r w:rsidRPr="005C7787">
        <w:rPr>
          <w:rFonts w:ascii="Arial" w:eastAsia="Arial" w:hAnsi="Arial"/>
          <w:sz w:val="22"/>
          <w:lang w:val="en-US"/>
        </w:rPr>
        <w:t>tmpDisplay</w:t>
      </w:r>
      <w:proofErr w:type="spellEnd"/>
      <w:r w:rsidRPr="005C7787">
        <w:rPr>
          <w:rFonts w:ascii="Arial" w:eastAsia="Arial" w:hAnsi="Arial"/>
          <w:sz w:val="22"/>
          <w:lang w:val="en-US"/>
        </w:rPr>
        <w:t>;</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proofErr w:type="spellStart"/>
      <w:r w:rsidRPr="005C7787">
        <w:rPr>
          <w:rFonts w:ascii="Arial" w:eastAsia="Arial" w:hAnsi="Arial"/>
          <w:sz w:val="22"/>
          <w:lang w:val="en-US"/>
        </w:rPr>
        <w:t>endmodule</w:t>
      </w:r>
      <w:proofErr w:type="spellEnd"/>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 xml:space="preserve">module </w:t>
      </w:r>
      <w:proofErr w:type="spellStart"/>
      <w:r w:rsidR="0092312F" w:rsidRPr="005C7787">
        <w:rPr>
          <w:rFonts w:ascii="Arial" w:eastAsia="Arial" w:hAnsi="Arial"/>
          <w:sz w:val="22"/>
          <w:lang w:val="en-US"/>
        </w:rPr>
        <w:t>avaliacaoIndividual</w:t>
      </w:r>
      <w:proofErr w:type="spellEnd"/>
      <w:r w:rsidRPr="005C7787">
        <w:rPr>
          <w:rFonts w:ascii="Arial" w:eastAsia="Arial" w:hAnsi="Arial"/>
          <w:sz w:val="22"/>
          <w:lang w:val="en-US"/>
        </w:rPr>
        <w:t xml:space="preserve"> </w:t>
      </w:r>
      <w:proofErr w:type="gramStart"/>
      <w:r w:rsidRPr="005C7787">
        <w:rPr>
          <w:rFonts w:ascii="Arial" w:eastAsia="Arial" w:hAnsi="Arial"/>
          <w:sz w:val="22"/>
          <w:lang w:val="en-US"/>
        </w:rPr>
        <w:t>( SW</w:t>
      </w:r>
      <w:proofErr w:type="gramEnd"/>
      <w:r w:rsidRPr="005C7787">
        <w:rPr>
          <w:rFonts w:ascii="Arial" w:eastAsia="Arial" w:hAnsi="Arial"/>
          <w:sz w:val="22"/>
          <w:lang w:val="en-US"/>
        </w:rPr>
        <w:t>,LEDG, LEDR, HEX0, CLK );</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input [3:0] SW;</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input CLK;</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output [1:0] LEDG, LEDR;</w:t>
      </w:r>
    </w:p>
    <w:p w:rsidR="003A6958" w:rsidRPr="005C7787" w:rsidRDefault="003A6958" w:rsidP="003A6958">
      <w:pPr>
        <w:spacing w:line="0" w:lineRule="atLeast"/>
        <w:ind w:left="142"/>
        <w:rPr>
          <w:rFonts w:ascii="Arial" w:eastAsia="Arial" w:hAnsi="Arial"/>
          <w:sz w:val="22"/>
          <w:lang w:val="en-US"/>
        </w:rPr>
      </w:pPr>
      <w:r w:rsidRPr="005C7787">
        <w:rPr>
          <w:rFonts w:ascii="Arial" w:eastAsia="Arial" w:hAnsi="Arial"/>
          <w:sz w:val="22"/>
          <w:lang w:val="en-US"/>
        </w:rPr>
        <w:t>output [6:0] HEX0;</w:t>
      </w:r>
    </w:p>
    <w:p w:rsidR="003A6958" w:rsidRPr="005C7787" w:rsidRDefault="003A6958" w:rsidP="003A6958">
      <w:pPr>
        <w:spacing w:line="0" w:lineRule="atLeast"/>
        <w:ind w:left="142"/>
        <w:rPr>
          <w:rFonts w:ascii="Arial" w:eastAsia="Arial" w:hAnsi="Arial"/>
          <w:sz w:val="22"/>
          <w:lang w:val="en-US"/>
        </w:rPr>
      </w:pPr>
    </w:p>
    <w:p w:rsidR="003A6958" w:rsidRPr="005C7787" w:rsidRDefault="003A6958" w:rsidP="003A6958">
      <w:pPr>
        <w:spacing w:line="0" w:lineRule="atLeast"/>
        <w:ind w:left="142"/>
        <w:rPr>
          <w:rFonts w:ascii="Arial" w:eastAsia="Arial" w:hAnsi="Arial"/>
          <w:sz w:val="22"/>
          <w:lang w:val="en-US"/>
        </w:rPr>
      </w:pPr>
      <w:proofErr w:type="spellStart"/>
      <w:r w:rsidRPr="005C7787">
        <w:rPr>
          <w:rFonts w:ascii="Arial" w:eastAsia="Arial" w:hAnsi="Arial"/>
          <w:sz w:val="22"/>
          <w:lang w:val="en-US"/>
        </w:rPr>
        <w:t>inicial</w:t>
      </w:r>
      <w:proofErr w:type="spellEnd"/>
      <w:r w:rsidRPr="005C7787">
        <w:rPr>
          <w:rFonts w:ascii="Arial" w:eastAsia="Arial" w:hAnsi="Arial"/>
          <w:sz w:val="22"/>
          <w:lang w:val="en-US"/>
        </w:rPr>
        <w:t xml:space="preserve"> </w:t>
      </w:r>
      <w:proofErr w:type="gramStart"/>
      <w:r w:rsidRPr="005C7787">
        <w:rPr>
          <w:rFonts w:ascii="Arial" w:eastAsia="Arial" w:hAnsi="Arial"/>
          <w:sz w:val="22"/>
          <w:lang w:val="en-US"/>
        </w:rPr>
        <w:t>a( SW</w:t>
      </w:r>
      <w:proofErr w:type="gramEnd"/>
      <w:r w:rsidRPr="005C7787">
        <w:rPr>
          <w:rFonts w:ascii="Arial" w:eastAsia="Arial" w:hAnsi="Arial"/>
          <w:sz w:val="22"/>
          <w:lang w:val="en-US"/>
        </w:rPr>
        <w:t>[3], SW[2], SW[1], SW[0], LEDG, LEDR, HEX0, CLK );</w:t>
      </w:r>
    </w:p>
    <w:p w:rsidR="00D85259" w:rsidRPr="005C7787" w:rsidRDefault="003A6958" w:rsidP="003A6958">
      <w:pPr>
        <w:spacing w:line="0" w:lineRule="atLeast"/>
        <w:ind w:left="142"/>
        <w:rPr>
          <w:rFonts w:ascii="Arial" w:eastAsia="Arial" w:hAnsi="Arial"/>
          <w:sz w:val="22"/>
        </w:rPr>
      </w:pPr>
      <w:r w:rsidRPr="005C7787">
        <w:rPr>
          <w:rFonts w:ascii="Arial" w:eastAsia="Arial" w:hAnsi="Arial"/>
          <w:sz w:val="22"/>
        </w:rPr>
        <w:t>endmodule</w:t>
      </w:r>
    </w:p>
    <w:p w:rsidR="00A4469D" w:rsidRPr="005C7787" w:rsidRDefault="00A4469D" w:rsidP="003A6958">
      <w:pPr>
        <w:spacing w:line="0" w:lineRule="atLeast"/>
        <w:ind w:left="142"/>
        <w:rPr>
          <w:rFonts w:ascii="Arial" w:eastAsia="Arial" w:hAnsi="Arial"/>
          <w:sz w:val="22"/>
        </w:rPr>
      </w:pPr>
    </w:p>
    <w:tbl>
      <w:tblPr>
        <w:tblW w:w="0" w:type="auto"/>
        <w:tblInd w:w="260" w:type="dxa"/>
        <w:tblLayout w:type="fixed"/>
        <w:tblCellMar>
          <w:left w:w="0" w:type="dxa"/>
          <w:right w:w="0" w:type="dxa"/>
        </w:tblCellMar>
        <w:tblLook w:val="0000" w:firstRow="0" w:lastRow="0" w:firstColumn="0" w:lastColumn="0" w:noHBand="0" w:noVBand="0"/>
      </w:tblPr>
      <w:tblGrid>
        <w:gridCol w:w="6660"/>
        <w:gridCol w:w="2400"/>
      </w:tblGrid>
      <w:tr w:rsidR="00D85259" w:rsidRPr="005C7787" w:rsidTr="00BC79F1">
        <w:trPr>
          <w:trHeight w:val="279"/>
        </w:trPr>
        <w:tc>
          <w:tcPr>
            <w:tcW w:w="6660" w:type="dxa"/>
            <w:shd w:val="clear" w:color="auto" w:fill="auto"/>
            <w:vAlign w:val="bottom"/>
          </w:tcPr>
          <w:p w:rsidR="00A4469D" w:rsidRPr="005C7787" w:rsidRDefault="00A4469D" w:rsidP="00BC79F1">
            <w:pPr>
              <w:spacing w:line="0" w:lineRule="atLeast"/>
              <w:rPr>
                <w:rFonts w:ascii="Arial" w:eastAsia="Arial" w:hAnsi="Arial"/>
                <w:i/>
              </w:rPr>
            </w:pPr>
            <w:bookmarkStart w:id="12" w:name="page13"/>
            <w:bookmarkEnd w:id="12"/>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A4469D" w:rsidRPr="005C7787" w:rsidRDefault="00A4469D" w:rsidP="00BC79F1">
            <w:pPr>
              <w:spacing w:line="0" w:lineRule="atLeast"/>
              <w:rPr>
                <w:rFonts w:ascii="Arial" w:eastAsia="Arial" w:hAnsi="Arial"/>
                <w:i/>
              </w:rPr>
            </w:pPr>
          </w:p>
          <w:p w:rsidR="00D85259" w:rsidRPr="005C7787" w:rsidRDefault="00D85259" w:rsidP="00BC79F1">
            <w:pPr>
              <w:spacing w:line="0" w:lineRule="atLeast"/>
              <w:rPr>
                <w:rFonts w:ascii="Arial" w:eastAsia="Arial" w:hAnsi="Arial"/>
                <w:i/>
              </w:rPr>
            </w:pPr>
            <w:r w:rsidRPr="005C7787">
              <w:rPr>
                <w:rFonts w:ascii="Arial" w:eastAsia="Arial" w:hAnsi="Arial"/>
                <w:i/>
              </w:rPr>
              <w:t>Capítulo 2.  Descrição da execução do experimento</w:t>
            </w:r>
          </w:p>
        </w:tc>
        <w:tc>
          <w:tcPr>
            <w:tcW w:w="2400" w:type="dxa"/>
            <w:shd w:val="clear" w:color="auto" w:fill="auto"/>
            <w:vAlign w:val="bottom"/>
          </w:tcPr>
          <w:p w:rsidR="00A4469D" w:rsidRPr="005C7787" w:rsidRDefault="00A4469D" w:rsidP="00BC79F1">
            <w:pPr>
              <w:spacing w:line="0" w:lineRule="atLeast"/>
              <w:jc w:val="right"/>
              <w:rPr>
                <w:rFonts w:ascii="Arial" w:eastAsia="Arial" w:hAnsi="Arial"/>
              </w:rPr>
            </w:pPr>
          </w:p>
          <w:p w:rsidR="00A4469D" w:rsidRPr="005C7787" w:rsidRDefault="00A4469D" w:rsidP="00BC79F1">
            <w:pPr>
              <w:spacing w:line="0" w:lineRule="atLeast"/>
              <w:jc w:val="right"/>
              <w:rPr>
                <w:rFonts w:ascii="Arial" w:eastAsia="Arial" w:hAnsi="Arial"/>
              </w:rPr>
            </w:pPr>
          </w:p>
          <w:p w:rsidR="00A4469D" w:rsidRPr="005C7787" w:rsidRDefault="00A4469D" w:rsidP="00BC79F1">
            <w:pPr>
              <w:spacing w:line="0" w:lineRule="atLeast"/>
              <w:jc w:val="right"/>
              <w:rPr>
                <w:rFonts w:ascii="Arial" w:eastAsia="Arial" w:hAnsi="Arial"/>
              </w:rPr>
            </w:pPr>
          </w:p>
          <w:p w:rsidR="00D85259" w:rsidRPr="005C7787" w:rsidRDefault="00D85259" w:rsidP="00BC79F1">
            <w:pPr>
              <w:spacing w:line="0" w:lineRule="atLeast"/>
              <w:jc w:val="right"/>
              <w:rPr>
                <w:rFonts w:ascii="Arial" w:eastAsia="Arial" w:hAnsi="Arial"/>
              </w:rPr>
            </w:pPr>
          </w:p>
        </w:tc>
      </w:tr>
      <w:tr w:rsidR="00D85259" w:rsidRPr="005C7787" w:rsidTr="00BC79F1">
        <w:trPr>
          <w:trHeight w:val="31"/>
        </w:trPr>
        <w:tc>
          <w:tcPr>
            <w:tcW w:w="6660" w:type="dxa"/>
            <w:tcBorders>
              <w:bottom w:val="single" w:sz="8" w:space="0" w:color="auto"/>
            </w:tcBorders>
            <w:shd w:val="clear" w:color="auto" w:fill="auto"/>
            <w:vAlign w:val="bottom"/>
          </w:tcPr>
          <w:p w:rsidR="00D85259" w:rsidRPr="005C7787" w:rsidRDefault="00A4469D" w:rsidP="00BC79F1">
            <w:pPr>
              <w:spacing w:line="0" w:lineRule="atLeast"/>
              <w:rPr>
                <w:rFonts w:ascii="Arial" w:eastAsia="Times New Roman" w:hAnsi="Arial"/>
                <w:sz w:val="2"/>
              </w:rPr>
            </w:pPr>
            <w:r w:rsidRPr="005C7787">
              <w:rPr>
                <w:rFonts w:ascii="Arial" w:eastAsia="Times New Roman" w:hAnsi="Arial"/>
                <w:sz w:val="2"/>
              </w:rPr>
              <w:t>1212</w:t>
            </w:r>
          </w:p>
        </w:tc>
        <w:tc>
          <w:tcPr>
            <w:tcW w:w="2400" w:type="dxa"/>
            <w:tcBorders>
              <w:bottom w:val="single" w:sz="8" w:space="0" w:color="auto"/>
            </w:tcBorders>
            <w:shd w:val="clear" w:color="auto" w:fill="auto"/>
            <w:vAlign w:val="bottom"/>
          </w:tcPr>
          <w:p w:rsidR="00D85259" w:rsidRPr="005C7787" w:rsidRDefault="00D85259" w:rsidP="00BC79F1">
            <w:pPr>
              <w:spacing w:line="0" w:lineRule="atLeast"/>
              <w:rPr>
                <w:rFonts w:ascii="Arial" w:eastAsia="Times New Roman" w:hAnsi="Arial"/>
                <w:sz w:val="2"/>
              </w:rPr>
            </w:pPr>
          </w:p>
        </w:tc>
      </w:tr>
    </w:tbl>
    <w:p w:rsidR="00D85259" w:rsidRPr="005C7787" w:rsidRDefault="00D85259" w:rsidP="00D85259">
      <w:pPr>
        <w:spacing w:line="322" w:lineRule="exact"/>
        <w:rPr>
          <w:rFonts w:ascii="Arial" w:eastAsia="Times New Roman" w:hAnsi="Arial"/>
        </w:rPr>
      </w:pPr>
    </w:p>
    <w:p w:rsidR="00D85259" w:rsidRPr="005C7787" w:rsidRDefault="00D85259" w:rsidP="00D85259">
      <w:pPr>
        <w:spacing w:line="302" w:lineRule="auto"/>
        <w:ind w:left="1400" w:hanging="1140"/>
        <w:jc w:val="both"/>
        <w:rPr>
          <w:rFonts w:ascii="Arial" w:eastAsia="Arial" w:hAnsi="Arial"/>
          <w:sz w:val="24"/>
        </w:rPr>
      </w:pPr>
      <w:r w:rsidRPr="005C7787">
        <w:rPr>
          <w:rFonts w:ascii="Arial" w:eastAsia="Arial" w:hAnsi="Arial"/>
          <w:sz w:val="24"/>
        </w:rPr>
        <w:t xml:space="preserve">Figura </w:t>
      </w:r>
      <w:r w:rsidR="00973A90" w:rsidRPr="005C7787">
        <w:rPr>
          <w:rFonts w:ascii="Arial" w:eastAsia="Arial" w:hAnsi="Arial"/>
          <w:sz w:val="24"/>
        </w:rPr>
        <w:t>3</w:t>
      </w:r>
      <w:r w:rsidRPr="005C7787">
        <w:rPr>
          <w:rFonts w:ascii="Arial" w:eastAsia="Arial" w:hAnsi="Arial"/>
          <w:sz w:val="24"/>
        </w:rPr>
        <w:t xml:space="preserve"> – Resultado da compilação do código da máquina de estado do </w:t>
      </w:r>
      <w:r w:rsidR="00DD538B" w:rsidRPr="005C7787">
        <w:rPr>
          <w:rFonts w:ascii="Arial" w:eastAsia="Arial" w:hAnsi="Arial"/>
          <w:sz w:val="24"/>
        </w:rPr>
        <w:t>problema da porta.</w:t>
      </w:r>
    </w:p>
    <w:p w:rsidR="00D85259" w:rsidRPr="005C7787" w:rsidRDefault="00DD538B" w:rsidP="00D85259">
      <w:pPr>
        <w:spacing w:line="20" w:lineRule="exact"/>
        <w:rPr>
          <w:rFonts w:ascii="Arial" w:eastAsia="Times New Roman" w:hAnsi="Arial"/>
        </w:rPr>
      </w:pPr>
      <w:r w:rsidRPr="005C7787">
        <w:rPr>
          <w:rFonts w:ascii="Arial" w:eastAsia="Arial" w:hAnsi="Arial"/>
          <w:noProof/>
          <w:sz w:val="24"/>
        </w:rPr>
        <w:drawing>
          <wp:inline distT="0" distB="0" distL="0" distR="0">
            <wp:extent cx="4914900" cy="4200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200525"/>
                    </a:xfrm>
                    <a:prstGeom prst="rect">
                      <a:avLst/>
                    </a:prstGeom>
                    <a:noFill/>
                    <a:ln>
                      <a:noFill/>
                    </a:ln>
                  </pic:spPr>
                </pic:pic>
              </a:graphicData>
            </a:graphic>
          </wp:inline>
        </w:drawing>
      </w:r>
    </w:p>
    <w:p w:rsidR="00DD538B" w:rsidRPr="005C7787" w:rsidRDefault="00DD538B" w:rsidP="00DD538B">
      <w:pPr>
        <w:rPr>
          <w:rFonts w:ascii="Arial" w:eastAsia="Times New Roman" w:hAnsi="Arial"/>
        </w:rPr>
      </w:pPr>
    </w:p>
    <w:p w:rsidR="00D85259" w:rsidRPr="005C7787" w:rsidRDefault="00DD538B" w:rsidP="00DD538B">
      <w:pPr>
        <w:rPr>
          <w:rFonts w:ascii="Arial" w:eastAsia="Times New Roman" w:hAnsi="Arial"/>
        </w:rPr>
      </w:pPr>
      <w:r w:rsidRPr="005C7787">
        <w:rPr>
          <w:rFonts w:ascii="Arial" w:hAnsi="Arial"/>
          <w:noProof/>
        </w:rPr>
        <w:lastRenderedPageBreak/>
        <w:drawing>
          <wp:inline distT="0" distB="0" distL="0" distR="0" wp14:anchorId="1D89881B" wp14:editId="40372AF5">
            <wp:extent cx="4914900" cy="4200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200525"/>
                    </a:xfrm>
                    <a:prstGeom prst="rect">
                      <a:avLst/>
                    </a:prstGeom>
                    <a:noFill/>
                    <a:ln>
                      <a:noFill/>
                    </a:ln>
                  </pic:spPr>
                </pic:pic>
              </a:graphicData>
            </a:graphic>
          </wp:inline>
        </w:drawing>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D538B">
      <w:pPr>
        <w:spacing w:line="0" w:lineRule="atLeast"/>
        <w:rPr>
          <w:rFonts w:ascii="Arial" w:eastAsia="Arial" w:hAnsi="Arial"/>
          <w:sz w:val="24"/>
        </w:rPr>
      </w:pPr>
      <w:r w:rsidRPr="005C7787">
        <w:rPr>
          <w:rFonts w:ascii="Arial" w:eastAsia="Arial" w:hAnsi="Arial"/>
          <w:sz w:val="24"/>
        </w:rPr>
        <w:t xml:space="preserve">Para a realização dos testes, criou-se um </w:t>
      </w:r>
      <w:r w:rsidRPr="005C7787">
        <w:rPr>
          <w:rFonts w:ascii="Arial" w:eastAsia="Arial" w:hAnsi="Arial"/>
          <w:i/>
          <w:sz w:val="24"/>
        </w:rPr>
        <w:t>test bench</w:t>
      </w:r>
      <w:r w:rsidRPr="005C7787">
        <w:rPr>
          <w:rFonts w:ascii="Arial" w:eastAsia="Arial" w:hAnsi="Arial"/>
          <w:sz w:val="24"/>
        </w:rPr>
        <w:t xml:space="preserve"> conforme o </w:t>
      </w:r>
      <w:r w:rsidR="007872B1" w:rsidRPr="005C7787">
        <w:rPr>
          <w:rFonts w:ascii="Arial" w:hAnsi="Arial"/>
        </w:rPr>
        <w:fldChar w:fldCharType="begin"/>
      </w:r>
      <w:r w:rsidR="007872B1" w:rsidRPr="005C7787">
        <w:rPr>
          <w:rFonts w:ascii="Arial" w:hAnsi="Arial"/>
        </w:rPr>
        <w:instrText xml:space="preserve"> HYPERLINK \l "page13" </w:instrText>
      </w:r>
      <w:r w:rsidR="007872B1" w:rsidRPr="005C7787">
        <w:rPr>
          <w:rFonts w:ascii="Arial" w:hAnsi="Arial"/>
        </w:rPr>
        <w:fldChar w:fldCharType="separate"/>
      </w:r>
      <w:r w:rsidRPr="005C7787">
        <w:rPr>
          <w:rFonts w:ascii="Arial" w:eastAsia="Arial" w:hAnsi="Arial"/>
          <w:color w:val="2905C3"/>
          <w:sz w:val="24"/>
        </w:rPr>
        <w:t>Código 2.2</w:t>
      </w:r>
      <w:r w:rsidR="007872B1" w:rsidRPr="005C7787">
        <w:rPr>
          <w:rFonts w:ascii="Arial" w:eastAsia="Arial" w:hAnsi="Arial"/>
          <w:color w:val="2905C3"/>
          <w:sz w:val="24"/>
        </w:rPr>
        <w:fldChar w:fldCharType="end"/>
      </w:r>
      <w:r w:rsidRPr="005C7787">
        <w:rPr>
          <w:rFonts w:ascii="Arial" w:eastAsia="Arial" w:hAnsi="Arial"/>
          <w:sz w:val="24"/>
        </w:rPr>
        <w:t>.</w:t>
      </w:r>
    </w:p>
    <w:p w:rsidR="00D85259" w:rsidRPr="005C7787" w:rsidRDefault="00D85259" w:rsidP="00D85259">
      <w:pPr>
        <w:spacing w:line="20" w:lineRule="exact"/>
        <w:rPr>
          <w:rFonts w:ascii="Arial" w:eastAsia="Times New Roman" w:hAnsi="Arial"/>
        </w:rPr>
      </w:pPr>
      <w:r w:rsidRPr="005C7787">
        <w:rPr>
          <w:rFonts w:ascii="Arial" w:eastAsia="Arial" w:hAnsi="Arial"/>
          <w:noProof/>
          <w:sz w:val="24"/>
        </w:rPr>
        <mc:AlternateContent>
          <mc:Choice Requires="wps">
            <w:drawing>
              <wp:anchor distT="0" distB="0" distL="114300" distR="114300" simplePos="0" relativeHeight="251704320" behindDoc="1" locked="0" layoutInCell="1" allowOverlap="1" wp14:anchorId="7A1C54E6" wp14:editId="2BF1E4D5">
                <wp:simplePos x="0" y="0"/>
                <wp:positionH relativeFrom="column">
                  <wp:posOffset>123825</wp:posOffset>
                </wp:positionH>
                <wp:positionV relativeFrom="paragraph">
                  <wp:posOffset>83820</wp:posOffset>
                </wp:positionV>
                <wp:extent cx="0" cy="3811270"/>
                <wp:effectExtent l="9525" t="9525" r="9525" b="8255"/>
                <wp:wrapNone/>
                <wp:docPr id="2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127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956A4" id="Line 46"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6.6pt" to="9.75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4xHgIAAEM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" strokeweight=".14039mm"/>
            </w:pict>
          </mc:Fallback>
        </mc:AlternateContent>
      </w:r>
      <w:r w:rsidRPr="005C7787">
        <w:rPr>
          <w:rFonts w:ascii="Arial" w:eastAsia="Arial" w:hAnsi="Arial"/>
          <w:noProof/>
          <w:sz w:val="24"/>
        </w:rPr>
        <mc:AlternateContent>
          <mc:Choice Requires="wps">
            <w:drawing>
              <wp:anchor distT="0" distB="0" distL="114300" distR="114300" simplePos="0" relativeHeight="251705344" behindDoc="1" locked="0" layoutInCell="1" allowOverlap="1" wp14:anchorId="79E47ACB" wp14:editId="4D47BF85">
                <wp:simplePos x="0" y="0"/>
                <wp:positionH relativeFrom="column">
                  <wp:posOffset>121285</wp:posOffset>
                </wp:positionH>
                <wp:positionV relativeFrom="paragraph">
                  <wp:posOffset>86360</wp:posOffset>
                </wp:positionV>
                <wp:extent cx="5842635" cy="0"/>
                <wp:effectExtent l="6985" t="12065" r="8255" b="6985"/>
                <wp:wrapNone/>
                <wp:docPr id="2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E3D16" id="Line 47"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5pt,6.8pt" to="469.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M4HQIAAEMEAAAOAAAAZHJzL2Uyb0RvYy54bWysU8GO2jAQvVfqP1i+QxI2sG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" strokeweight=".14039mm"/>
            </w:pict>
          </mc:Fallback>
        </mc:AlternateContent>
      </w:r>
      <w:r w:rsidRPr="005C7787">
        <w:rPr>
          <w:rFonts w:ascii="Arial" w:eastAsia="Arial" w:hAnsi="Arial"/>
          <w:noProof/>
          <w:sz w:val="24"/>
        </w:rPr>
        <mc:AlternateContent>
          <mc:Choice Requires="wps">
            <w:drawing>
              <wp:anchor distT="0" distB="0" distL="114300" distR="114300" simplePos="0" relativeHeight="251706368" behindDoc="1" locked="0" layoutInCell="1" allowOverlap="1" wp14:anchorId="548B423B" wp14:editId="7D78C75E">
                <wp:simplePos x="0" y="0"/>
                <wp:positionH relativeFrom="column">
                  <wp:posOffset>5961380</wp:posOffset>
                </wp:positionH>
                <wp:positionV relativeFrom="paragraph">
                  <wp:posOffset>83820</wp:posOffset>
                </wp:positionV>
                <wp:extent cx="0" cy="3811270"/>
                <wp:effectExtent l="8255" t="9525" r="10795" b="8255"/>
                <wp:wrapNone/>
                <wp:docPr id="2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127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C8803" id="Line 48"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4pt,6.6pt" to="469.4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" strokeweight=".14039mm"/>
            </w:pict>
          </mc:Fallback>
        </mc:AlternateContent>
      </w:r>
      <w:r w:rsidRPr="005C7787">
        <w:rPr>
          <w:rFonts w:ascii="Arial" w:eastAsia="Arial" w:hAnsi="Arial"/>
          <w:noProof/>
          <w:sz w:val="24"/>
        </w:rPr>
        <mc:AlternateContent>
          <mc:Choice Requires="wps">
            <w:drawing>
              <wp:anchor distT="0" distB="0" distL="114300" distR="114300" simplePos="0" relativeHeight="251707392" behindDoc="1" locked="0" layoutInCell="1" allowOverlap="1" wp14:anchorId="1D855D9B" wp14:editId="2064D1E9">
                <wp:simplePos x="0" y="0"/>
                <wp:positionH relativeFrom="column">
                  <wp:posOffset>123825</wp:posOffset>
                </wp:positionH>
                <wp:positionV relativeFrom="paragraph">
                  <wp:posOffset>126365</wp:posOffset>
                </wp:positionV>
                <wp:extent cx="0" cy="3768725"/>
                <wp:effectExtent l="9525" t="13970" r="9525" b="8255"/>
                <wp:wrapNone/>
                <wp:docPr id="26"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8725"/>
                        </a:xfrm>
                        <a:prstGeom prst="line">
                          <a:avLst/>
                        </a:prstGeom>
                        <a:noFill/>
                        <a:ln w="5054">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E3333" id="Line 49"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9.95pt" to="9.75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" strokecolor="white" strokeweight=".14039mm"/>
            </w:pict>
          </mc:Fallback>
        </mc:AlternateContent>
      </w:r>
      <w:r w:rsidRPr="005C7787">
        <w:rPr>
          <w:rFonts w:ascii="Arial" w:eastAsia="Arial" w:hAnsi="Arial"/>
          <w:noProof/>
          <w:sz w:val="24"/>
        </w:rPr>
        <mc:AlternateContent>
          <mc:Choice Requires="wps">
            <w:drawing>
              <wp:anchor distT="0" distB="0" distL="114300" distR="114300" simplePos="0" relativeHeight="251708416" behindDoc="1" locked="0" layoutInCell="1" allowOverlap="1" wp14:anchorId="56D59FE0" wp14:editId="5C63321C">
                <wp:simplePos x="0" y="0"/>
                <wp:positionH relativeFrom="column">
                  <wp:posOffset>5961380</wp:posOffset>
                </wp:positionH>
                <wp:positionV relativeFrom="paragraph">
                  <wp:posOffset>126365</wp:posOffset>
                </wp:positionV>
                <wp:extent cx="0" cy="3768725"/>
                <wp:effectExtent l="8255" t="13970" r="10795" b="8255"/>
                <wp:wrapNone/>
                <wp:docPr id="2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8725"/>
                        </a:xfrm>
                        <a:prstGeom prst="line">
                          <a:avLst/>
                        </a:prstGeom>
                        <a:noFill/>
                        <a:ln w="5054">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DF566" id="Line 50"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4pt,9.95pt" to="469.4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" strokecolor="white" strokeweight=".14039mm"/>
            </w:pict>
          </mc:Fallback>
        </mc:AlternateContent>
      </w:r>
    </w:p>
    <w:p w:rsidR="00D85259" w:rsidRPr="005C7787" w:rsidRDefault="00D85259" w:rsidP="00D85259">
      <w:pPr>
        <w:spacing w:line="186" w:lineRule="exact"/>
        <w:rPr>
          <w:rFonts w:ascii="Arial" w:eastAsia="Times New Roman" w:hAnsi="Arial"/>
        </w:rPr>
      </w:pPr>
    </w:p>
    <w:p w:rsidR="00DD538B" w:rsidRPr="005C7787" w:rsidRDefault="00DD538B" w:rsidP="00DD538B">
      <w:pPr>
        <w:spacing w:line="0" w:lineRule="atLeast"/>
        <w:ind w:left="1240"/>
        <w:rPr>
          <w:rFonts w:ascii="Arial" w:eastAsia="Arial" w:hAnsi="Arial"/>
          <w:color w:val="2905C3"/>
        </w:rPr>
      </w:pPr>
    </w:p>
    <w:p w:rsidR="00DD538B" w:rsidRPr="005C7787" w:rsidRDefault="00DD538B" w:rsidP="00DD538B">
      <w:pPr>
        <w:spacing w:line="0" w:lineRule="atLeast"/>
        <w:ind w:left="1440"/>
        <w:rPr>
          <w:rFonts w:ascii="Arial" w:eastAsia="Arial" w:hAnsi="Arial"/>
          <w:sz w:val="24"/>
          <w:szCs w:val="24"/>
        </w:rPr>
      </w:pPr>
      <w:r w:rsidRPr="005C7787">
        <w:rPr>
          <w:rFonts w:ascii="Arial" w:eastAsia="Arial" w:hAnsi="Arial"/>
          <w:sz w:val="24"/>
          <w:szCs w:val="24"/>
        </w:rPr>
        <w:t>module avaliacaoIndividual _TB;</w:t>
      </w:r>
    </w:p>
    <w:p w:rsidR="00DD538B" w:rsidRPr="005C7787" w:rsidRDefault="00DD538B" w:rsidP="00DD538B">
      <w:pPr>
        <w:spacing w:line="0" w:lineRule="atLeast"/>
        <w:ind w:left="1440"/>
        <w:rPr>
          <w:rFonts w:ascii="Arial" w:eastAsia="Arial" w:hAnsi="Arial"/>
          <w:sz w:val="24"/>
          <w:szCs w:val="24"/>
        </w:rPr>
      </w:pPr>
    </w:p>
    <w:p w:rsidR="00DD538B" w:rsidRPr="005C7787" w:rsidRDefault="00DD538B" w:rsidP="00DD538B">
      <w:pPr>
        <w:spacing w:line="0" w:lineRule="atLeast"/>
        <w:ind w:left="2160"/>
        <w:rPr>
          <w:rFonts w:ascii="Arial" w:eastAsia="Arial" w:hAnsi="Arial"/>
          <w:sz w:val="24"/>
          <w:szCs w:val="24"/>
        </w:rPr>
      </w:pPr>
      <w:r w:rsidRPr="005C7787">
        <w:rPr>
          <w:rFonts w:ascii="Arial" w:eastAsia="Arial" w:hAnsi="Arial"/>
          <w:sz w:val="24"/>
          <w:szCs w:val="24"/>
        </w:rPr>
        <w:t>integer a;</w:t>
      </w:r>
    </w:p>
    <w:p w:rsidR="00DD538B" w:rsidRPr="005C7787" w:rsidRDefault="00DD538B" w:rsidP="00DD538B">
      <w:pPr>
        <w:spacing w:line="0" w:lineRule="atLeast"/>
        <w:ind w:left="2160"/>
        <w:rPr>
          <w:rFonts w:ascii="Arial" w:eastAsia="Arial" w:hAnsi="Arial"/>
          <w:sz w:val="24"/>
          <w:szCs w:val="24"/>
        </w:rPr>
      </w:pPr>
      <w:r w:rsidRPr="005C7787">
        <w:rPr>
          <w:rFonts w:ascii="Arial" w:eastAsia="Arial" w:hAnsi="Arial"/>
          <w:sz w:val="24"/>
          <w:szCs w:val="24"/>
        </w:rPr>
        <w:t>wire [1:0] ledVerde, ledVermelho;</w:t>
      </w:r>
    </w:p>
    <w:p w:rsidR="00DD538B" w:rsidRPr="005C7787" w:rsidRDefault="00DD538B" w:rsidP="00DD538B">
      <w:pPr>
        <w:spacing w:line="0" w:lineRule="atLeast"/>
        <w:ind w:left="2160"/>
        <w:rPr>
          <w:rFonts w:ascii="Arial" w:eastAsia="Arial" w:hAnsi="Arial"/>
          <w:sz w:val="24"/>
          <w:szCs w:val="24"/>
          <w:lang w:val="en-US"/>
        </w:rPr>
      </w:pPr>
      <w:r w:rsidRPr="005C7787">
        <w:rPr>
          <w:rFonts w:ascii="Arial" w:eastAsia="Arial" w:hAnsi="Arial"/>
          <w:sz w:val="24"/>
          <w:szCs w:val="24"/>
          <w:lang w:val="en-US"/>
        </w:rPr>
        <w:t>wire [6:0] display;</w:t>
      </w:r>
    </w:p>
    <w:p w:rsidR="00DD538B" w:rsidRPr="005C7787" w:rsidRDefault="00DD538B" w:rsidP="00DD538B">
      <w:pPr>
        <w:spacing w:line="0" w:lineRule="atLeast"/>
        <w:ind w:left="2160"/>
        <w:rPr>
          <w:rFonts w:ascii="Arial" w:eastAsia="Arial" w:hAnsi="Arial"/>
          <w:sz w:val="24"/>
          <w:szCs w:val="24"/>
          <w:lang w:val="en-US"/>
        </w:rPr>
      </w:pPr>
      <w:proofErr w:type="spellStart"/>
      <w:r w:rsidRPr="005C7787">
        <w:rPr>
          <w:rFonts w:ascii="Arial" w:eastAsia="Arial" w:hAnsi="Arial"/>
          <w:sz w:val="24"/>
          <w:szCs w:val="24"/>
          <w:lang w:val="en-US"/>
        </w:rPr>
        <w:t>reg</w:t>
      </w:r>
      <w:proofErr w:type="spellEnd"/>
      <w:r w:rsidRPr="005C7787">
        <w:rPr>
          <w:rFonts w:ascii="Arial" w:eastAsia="Arial" w:hAnsi="Arial"/>
          <w:sz w:val="24"/>
          <w:szCs w:val="24"/>
          <w:lang w:val="en-US"/>
        </w:rPr>
        <w:t xml:space="preserve"> clock;</w:t>
      </w:r>
    </w:p>
    <w:p w:rsidR="00DD538B" w:rsidRPr="005C7787" w:rsidRDefault="00DD538B" w:rsidP="00DD538B">
      <w:pPr>
        <w:spacing w:line="0" w:lineRule="atLeast"/>
        <w:ind w:left="1440"/>
        <w:rPr>
          <w:rFonts w:ascii="Arial" w:eastAsia="Arial" w:hAnsi="Arial"/>
          <w:sz w:val="24"/>
          <w:szCs w:val="24"/>
          <w:lang w:val="en-US"/>
        </w:rPr>
      </w:pPr>
    </w:p>
    <w:p w:rsidR="00DD538B" w:rsidRPr="005C7787" w:rsidRDefault="00DD538B" w:rsidP="00DD538B">
      <w:pPr>
        <w:spacing w:line="0" w:lineRule="atLeast"/>
        <w:ind w:left="1440"/>
        <w:rPr>
          <w:rFonts w:ascii="Arial" w:eastAsia="Arial" w:hAnsi="Arial"/>
          <w:sz w:val="24"/>
          <w:szCs w:val="24"/>
          <w:lang w:val="en-US"/>
        </w:rPr>
      </w:pPr>
      <w:proofErr w:type="spellStart"/>
      <w:r w:rsidRPr="005C7787">
        <w:rPr>
          <w:rFonts w:ascii="Arial" w:eastAsia="Arial" w:hAnsi="Arial"/>
          <w:sz w:val="24"/>
          <w:szCs w:val="24"/>
          <w:lang w:val="en-US"/>
        </w:rPr>
        <w:t>inicial</w:t>
      </w:r>
      <w:proofErr w:type="spellEnd"/>
      <w:r w:rsidRPr="005C7787">
        <w:rPr>
          <w:rFonts w:ascii="Arial" w:eastAsia="Arial" w:hAnsi="Arial"/>
          <w:sz w:val="24"/>
          <w:szCs w:val="24"/>
          <w:lang w:val="en-US"/>
        </w:rPr>
        <w:t xml:space="preserve"> </w:t>
      </w:r>
      <w:proofErr w:type="spellStart"/>
      <w:proofErr w:type="gramStart"/>
      <w:r w:rsidRPr="005C7787">
        <w:rPr>
          <w:rFonts w:ascii="Arial" w:eastAsia="Arial" w:hAnsi="Arial"/>
          <w:sz w:val="24"/>
          <w:szCs w:val="24"/>
          <w:lang w:val="en-US"/>
        </w:rPr>
        <w:t>i</w:t>
      </w:r>
      <w:proofErr w:type="spellEnd"/>
      <w:r w:rsidRPr="005C7787">
        <w:rPr>
          <w:rFonts w:ascii="Arial" w:eastAsia="Arial" w:hAnsi="Arial"/>
          <w:sz w:val="24"/>
          <w:szCs w:val="24"/>
          <w:lang w:val="en-US"/>
        </w:rPr>
        <w:t>( a</w:t>
      </w:r>
      <w:proofErr w:type="gramEnd"/>
      <w:r w:rsidRPr="005C7787">
        <w:rPr>
          <w:rFonts w:ascii="Arial" w:eastAsia="Arial" w:hAnsi="Arial"/>
          <w:sz w:val="24"/>
          <w:szCs w:val="24"/>
          <w:lang w:val="en-US"/>
        </w:rPr>
        <w:t xml:space="preserve">[3], a[2], a[1], a[0], </w:t>
      </w:r>
      <w:proofErr w:type="spellStart"/>
      <w:r w:rsidRPr="005C7787">
        <w:rPr>
          <w:rFonts w:ascii="Arial" w:eastAsia="Arial" w:hAnsi="Arial"/>
          <w:sz w:val="24"/>
          <w:szCs w:val="24"/>
          <w:lang w:val="en-US"/>
        </w:rPr>
        <w:t>ledVerde</w:t>
      </w:r>
      <w:proofErr w:type="spellEnd"/>
      <w:r w:rsidRPr="005C7787">
        <w:rPr>
          <w:rFonts w:ascii="Arial" w:eastAsia="Arial" w:hAnsi="Arial"/>
          <w:sz w:val="24"/>
          <w:szCs w:val="24"/>
          <w:lang w:val="en-US"/>
        </w:rPr>
        <w:t xml:space="preserve">, </w:t>
      </w:r>
      <w:proofErr w:type="spellStart"/>
      <w:r w:rsidRPr="005C7787">
        <w:rPr>
          <w:rFonts w:ascii="Arial" w:eastAsia="Arial" w:hAnsi="Arial"/>
          <w:sz w:val="24"/>
          <w:szCs w:val="24"/>
          <w:lang w:val="en-US"/>
        </w:rPr>
        <w:t>ledVermelho</w:t>
      </w:r>
      <w:proofErr w:type="spellEnd"/>
      <w:r w:rsidRPr="005C7787">
        <w:rPr>
          <w:rFonts w:ascii="Arial" w:eastAsia="Arial" w:hAnsi="Arial"/>
          <w:sz w:val="24"/>
          <w:szCs w:val="24"/>
          <w:lang w:val="en-US"/>
        </w:rPr>
        <w:t>, display, clock );</w:t>
      </w:r>
    </w:p>
    <w:p w:rsidR="00DD538B" w:rsidRPr="005C7787" w:rsidRDefault="00DD538B" w:rsidP="00DD538B">
      <w:pPr>
        <w:spacing w:line="0" w:lineRule="atLeast"/>
        <w:ind w:left="1240"/>
        <w:rPr>
          <w:rFonts w:ascii="Arial" w:eastAsia="Arial" w:hAnsi="Arial"/>
          <w:sz w:val="24"/>
          <w:szCs w:val="24"/>
          <w:lang w:val="en-US"/>
        </w:rPr>
      </w:pPr>
    </w:p>
    <w:p w:rsidR="00DD538B" w:rsidRPr="005C7787" w:rsidRDefault="00DD538B" w:rsidP="00DD538B">
      <w:pPr>
        <w:spacing w:line="0" w:lineRule="atLeast"/>
        <w:ind w:left="1440"/>
        <w:rPr>
          <w:rFonts w:ascii="Arial" w:eastAsia="Arial" w:hAnsi="Arial"/>
          <w:sz w:val="24"/>
          <w:szCs w:val="24"/>
          <w:lang w:val="en-US"/>
        </w:rPr>
      </w:pPr>
      <w:r w:rsidRPr="005C7787">
        <w:rPr>
          <w:rFonts w:ascii="Arial" w:eastAsia="Arial" w:hAnsi="Arial"/>
          <w:sz w:val="24"/>
          <w:szCs w:val="24"/>
          <w:lang w:val="en-US"/>
        </w:rPr>
        <w:t>//</w:t>
      </w:r>
      <w:proofErr w:type="spellStart"/>
      <w:r w:rsidRPr="005C7787">
        <w:rPr>
          <w:rFonts w:ascii="Arial" w:eastAsia="Arial" w:hAnsi="Arial"/>
          <w:sz w:val="24"/>
          <w:szCs w:val="24"/>
          <w:lang w:val="en-US"/>
        </w:rPr>
        <w:t>Alterando</w:t>
      </w:r>
      <w:proofErr w:type="spellEnd"/>
      <w:r w:rsidRPr="005C7787">
        <w:rPr>
          <w:rFonts w:ascii="Arial" w:eastAsia="Arial" w:hAnsi="Arial"/>
          <w:sz w:val="24"/>
          <w:szCs w:val="24"/>
          <w:lang w:val="en-US"/>
        </w:rPr>
        <w:t xml:space="preserve"> clock</w:t>
      </w:r>
    </w:p>
    <w:p w:rsidR="00DD538B" w:rsidRPr="005C7787" w:rsidRDefault="00DD538B" w:rsidP="00DD538B">
      <w:pPr>
        <w:spacing w:line="0" w:lineRule="atLeast"/>
        <w:ind w:left="1440"/>
        <w:rPr>
          <w:rFonts w:ascii="Arial" w:eastAsia="Arial" w:hAnsi="Arial"/>
          <w:sz w:val="24"/>
          <w:szCs w:val="24"/>
          <w:lang w:val="en-US"/>
        </w:rPr>
      </w:pPr>
      <w:r w:rsidRPr="005C7787">
        <w:rPr>
          <w:rFonts w:ascii="Arial" w:eastAsia="Arial" w:hAnsi="Arial"/>
          <w:sz w:val="24"/>
          <w:szCs w:val="24"/>
          <w:lang w:val="en-US"/>
        </w:rPr>
        <w:t xml:space="preserve">always begin </w:t>
      </w:r>
    </w:p>
    <w:p w:rsidR="00DD538B" w:rsidRPr="005C7787" w:rsidRDefault="00DD538B" w:rsidP="00DD538B">
      <w:pPr>
        <w:spacing w:line="0" w:lineRule="atLeast"/>
        <w:ind w:left="1440"/>
        <w:rPr>
          <w:rFonts w:ascii="Arial" w:eastAsia="Arial" w:hAnsi="Arial"/>
          <w:sz w:val="24"/>
          <w:szCs w:val="24"/>
          <w:lang w:val="en-US"/>
        </w:rPr>
      </w:pPr>
      <w:r w:rsidRPr="005C7787">
        <w:rPr>
          <w:rFonts w:ascii="Arial" w:eastAsia="Arial" w:hAnsi="Arial"/>
          <w:sz w:val="24"/>
          <w:szCs w:val="24"/>
          <w:lang w:val="en-US"/>
        </w:rPr>
        <w:t xml:space="preserve">clock &lt;= 0; </w:t>
      </w:r>
    </w:p>
    <w:p w:rsidR="00DD538B" w:rsidRPr="005C7787" w:rsidRDefault="00DD538B" w:rsidP="00DD538B">
      <w:pPr>
        <w:spacing w:line="0" w:lineRule="atLeast"/>
        <w:ind w:left="1440"/>
        <w:rPr>
          <w:rFonts w:ascii="Arial" w:eastAsia="Arial" w:hAnsi="Arial"/>
          <w:sz w:val="24"/>
          <w:szCs w:val="24"/>
          <w:lang w:val="en-US"/>
        </w:rPr>
      </w:pPr>
      <w:r w:rsidRPr="005C7787">
        <w:rPr>
          <w:rFonts w:ascii="Arial" w:eastAsia="Arial" w:hAnsi="Arial"/>
          <w:sz w:val="24"/>
          <w:szCs w:val="24"/>
          <w:lang w:val="en-US"/>
        </w:rPr>
        <w:t xml:space="preserve">#25; </w:t>
      </w:r>
    </w:p>
    <w:p w:rsidR="00DD538B" w:rsidRPr="005C7787" w:rsidRDefault="00DD538B" w:rsidP="00DD538B">
      <w:pPr>
        <w:spacing w:line="0" w:lineRule="atLeast"/>
        <w:ind w:left="1440"/>
        <w:rPr>
          <w:rFonts w:ascii="Arial" w:eastAsia="Arial" w:hAnsi="Arial"/>
          <w:sz w:val="24"/>
          <w:szCs w:val="24"/>
          <w:lang w:val="en-US"/>
        </w:rPr>
      </w:pPr>
      <w:r w:rsidRPr="005C7787">
        <w:rPr>
          <w:rFonts w:ascii="Arial" w:eastAsia="Arial" w:hAnsi="Arial"/>
          <w:sz w:val="24"/>
          <w:szCs w:val="24"/>
          <w:lang w:val="en-US"/>
        </w:rPr>
        <w:t xml:space="preserve">clock &lt;= 1; </w:t>
      </w:r>
    </w:p>
    <w:p w:rsidR="00DD538B" w:rsidRPr="005C7787" w:rsidRDefault="00DD538B" w:rsidP="00DD538B">
      <w:pPr>
        <w:spacing w:line="0" w:lineRule="atLeast"/>
        <w:ind w:left="1440"/>
        <w:rPr>
          <w:rFonts w:ascii="Arial" w:eastAsia="Arial" w:hAnsi="Arial"/>
          <w:sz w:val="24"/>
          <w:szCs w:val="24"/>
          <w:lang w:val="en-US"/>
        </w:rPr>
      </w:pPr>
      <w:r w:rsidRPr="005C7787">
        <w:rPr>
          <w:rFonts w:ascii="Arial" w:eastAsia="Arial" w:hAnsi="Arial"/>
          <w:sz w:val="24"/>
          <w:szCs w:val="24"/>
          <w:lang w:val="en-US"/>
        </w:rPr>
        <w:t xml:space="preserve">#25; </w:t>
      </w:r>
    </w:p>
    <w:p w:rsidR="00DD538B" w:rsidRPr="005C7787" w:rsidRDefault="00DD538B" w:rsidP="00DD538B">
      <w:pPr>
        <w:spacing w:line="0" w:lineRule="atLeast"/>
        <w:ind w:left="1440"/>
        <w:rPr>
          <w:rFonts w:ascii="Arial" w:eastAsia="Arial" w:hAnsi="Arial"/>
          <w:sz w:val="24"/>
          <w:szCs w:val="24"/>
          <w:lang w:val="en-US"/>
        </w:rPr>
      </w:pPr>
      <w:r w:rsidRPr="005C7787">
        <w:rPr>
          <w:rFonts w:ascii="Arial" w:eastAsia="Arial" w:hAnsi="Arial"/>
          <w:sz w:val="24"/>
          <w:szCs w:val="24"/>
          <w:lang w:val="en-US"/>
        </w:rPr>
        <w:t xml:space="preserve">end </w:t>
      </w:r>
    </w:p>
    <w:p w:rsidR="00DD538B" w:rsidRPr="005C7787" w:rsidRDefault="00DD538B" w:rsidP="00DD538B">
      <w:pPr>
        <w:spacing w:line="0" w:lineRule="atLeast"/>
        <w:ind w:left="1240"/>
        <w:rPr>
          <w:rFonts w:ascii="Arial" w:eastAsia="Arial" w:hAnsi="Arial"/>
          <w:sz w:val="24"/>
          <w:szCs w:val="24"/>
          <w:lang w:val="en-US"/>
        </w:rPr>
      </w:pPr>
    </w:p>
    <w:p w:rsidR="00DD538B" w:rsidRPr="005C7787" w:rsidRDefault="00DD538B" w:rsidP="00DD538B">
      <w:pPr>
        <w:spacing w:line="0" w:lineRule="atLeast"/>
        <w:rPr>
          <w:rFonts w:ascii="Arial" w:eastAsia="Arial" w:hAnsi="Arial"/>
          <w:sz w:val="24"/>
          <w:szCs w:val="24"/>
          <w:lang w:val="en-US"/>
        </w:rPr>
      </w:pPr>
      <w:r w:rsidRPr="005C7787">
        <w:rPr>
          <w:rFonts w:ascii="Arial" w:eastAsia="Arial" w:hAnsi="Arial"/>
          <w:sz w:val="24"/>
          <w:szCs w:val="24"/>
          <w:lang w:val="en-US"/>
        </w:rPr>
        <w:t>initial begin</w:t>
      </w:r>
    </w:p>
    <w:p w:rsidR="00DD538B" w:rsidRPr="005C7787" w:rsidRDefault="00DD538B" w:rsidP="00DD538B">
      <w:pPr>
        <w:spacing w:line="0" w:lineRule="atLeast"/>
        <w:ind w:left="1240"/>
        <w:rPr>
          <w:rFonts w:ascii="Arial" w:eastAsia="Arial" w:hAnsi="Arial"/>
          <w:sz w:val="24"/>
          <w:szCs w:val="24"/>
          <w:lang w:val="en-US"/>
        </w:rPr>
      </w:pPr>
      <w:r w:rsidRPr="005C7787">
        <w:rPr>
          <w:rFonts w:ascii="Arial" w:eastAsia="Arial" w:hAnsi="Arial"/>
          <w:sz w:val="24"/>
          <w:szCs w:val="24"/>
          <w:lang w:val="en-US"/>
        </w:rPr>
        <w:t>$</w:t>
      </w:r>
      <w:proofErr w:type="gramStart"/>
      <w:r w:rsidRPr="005C7787">
        <w:rPr>
          <w:rFonts w:ascii="Arial" w:eastAsia="Arial" w:hAnsi="Arial"/>
          <w:sz w:val="24"/>
          <w:szCs w:val="24"/>
          <w:lang w:val="en-US"/>
        </w:rPr>
        <w:t>display(</w:t>
      </w:r>
      <w:proofErr w:type="gramEnd"/>
      <w:r w:rsidRPr="005C7787">
        <w:rPr>
          <w:rFonts w:ascii="Arial" w:eastAsia="Arial" w:hAnsi="Arial"/>
          <w:sz w:val="24"/>
          <w:szCs w:val="24"/>
          <w:lang w:val="en-US"/>
        </w:rPr>
        <w:t>"\</w:t>
      </w:r>
      <w:proofErr w:type="spellStart"/>
      <w:r w:rsidRPr="005C7787">
        <w:rPr>
          <w:rFonts w:ascii="Arial" w:eastAsia="Arial" w:hAnsi="Arial"/>
          <w:sz w:val="24"/>
          <w:szCs w:val="24"/>
          <w:lang w:val="en-US"/>
        </w:rPr>
        <w:t>tPorta</w:t>
      </w:r>
      <w:proofErr w:type="spellEnd"/>
      <w:r w:rsidRPr="005C7787">
        <w:rPr>
          <w:rFonts w:ascii="Arial" w:eastAsia="Arial" w:hAnsi="Arial"/>
          <w:sz w:val="24"/>
          <w:szCs w:val="24"/>
          <w:lang w:val="en-US"/>
        </w:rPr>
        <w:t xml:space="preserve"> </w:t>
      </w:r>
      <w:proofErr w:type="spellStart"/>
      <w:r w:rsidRPr="005C7787">
        <w:rPr>
          <w:rFonts w:ascii="Arial" w:eastAsia="Arial" w:hAnsi="Arial"/>
          <w:sz w:val="24"/>
          <w:szCs w:val="24"/>
          <w:lang w:val="en-US"/>
        </w:rPr>
        <w:t>Giratorias</w:t>
      </w:r>
      <w:proofErr w:type="spellEnd"/>
      <w:r w:rsidRPr="005C7787">
        <w:rPr>
          <w:rFonts w:ascii="Arial" w:eastAsia="Arial" w:hAnsi="Arial"/>
          <w:sz w:val="24"/>
          <w:szCs w:val="24"/>
          <w:lang w:val="en-US"/>
        </w:rPr>
        <w:t>\n");</w:t>
      </w:r>
    </w:p>
    <w:p w:rsidR="00DD538B" w:rsidRPr="005C7787" w:rsidRDefault="00DD538B" w:rsidP="00DD538B">
      <w:pPr>
        <w:spacing w:line="0" w:lineRule="atLeast"/>
        <w:ind w:left="1240"/>
        <w:rPr>
          <w:rFonts w:ascii="Arial" w:eastAsia="Arial" w:hAnsi="Arial"/>
          <w:sz w:val="24"/>
          <w:szCs w:val="24"/>
          <w:lang w:val="en-US"/>
        </w:rPr>
      </w:pPr>
      <w:r w:rsidRPr="005C7787">
        <w:rPr>
          <w:rFonts w:ascii="Arial" w:eastAsia="Arial" w:hAnsi="Arial"/>
          <w:sz w:val="24"/>
          <w:szCs w:val="24"/>
          <w:lang w:val="en-US"/>
        </w:rPr>
        <w:t>$</w:t>
      </w:r>
      <w:proofErr w:type="gramStart"/>
      <w:r w:rsidRPr="005C7787">
        <w:rPr>
          <w:rFonts w:ascii="Arial" w:eastAsia="Arial" w:hAnsi="Arial"/>
          <w:sz w:val="24"/>
          <w:szCs w:val="24"/>
          <w:lang w:val="en-US"/>
        </w:rPr>
        <w:t>display(</w:t>
      </w:r>
      <w:proofErr w:type="gramEnd"/>
      <w:r w:rsidRPr="005C7787">
        <w:rPr>
          <w:rFonts w:ascii="Arial" w:eastAsia="Arial" w:hAnsi="Arial"/>
          <w:sz w:val="24"/>
          <w:szCs w:val="24"/>
          <w:lang w:val="en-US"/>
        </w:rPr>
        <w:t>" Estado  | Entrada | LG | LR");</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$display("----------------------------");</w:t>
      </w:r>
    </w:p>
    <w:p w:rsidR="00DD538B" w:rsidRPr="005C7787" w:rsidRDefault="00DD538B" w:rsidP="00DD538B">
      <w:pPr>
        <w:spacing w:line="0" w:lineRule="atLeast"/>
        <w:ind w:left="320"/>
        <w:rPr>
          <w:rFonts w:ascii="Arial" w:eastAsia="Arial" w:hAnsi="Arial"/>
          <w:sz w:val="24"/>
          <w:szCs w:val="24"/>
        </w:rPr>
      </w:pP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//Estado A</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lastRenderedPageBreak/>
        <w:t>a = 0; #50 // a = 0000</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$display( "    A    |   %x%x%x%x  | %x%x |  %x%x", a[3], a[2], a[1], a[0], ledVerde[1], ledVerde[0], ledVermelho[1], ledVermelho[0] );</w:t>
      </w:r>
    </w:p>
    <w:p w:rsidR="00DD538B" w:rsidRPr="005C7787" w:rsidRDefault="00DD538B" w:rsidP="00DD538B">
      <w:pPr>
        <w:spacing w:line="0" w:lineRule="atLeast"/>
        <w:ind w:left="320"/>
        <w:rPr>
          <w:rFonts w:ascii="Arial" w:eastAsia="Arial" w:hAnsi="Arial"/>
          <w:sz w:val="24"/>
          <w:szCs w:val="24"/>
        </w:rPr>
      </w:pP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//Estado B</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a = 12; #100 // a = 1100</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$display( "    B    |   %x%x%x%x  | %x%x |  %x%x", a[3], a[2], a[1], a[0], ledVerde[1], ledVerde[0], ledVermelho[1], ledVermelho[0] );</w:t>
      </w:r>
    </w:p>
    <w:p w:rsidR="00DD538B" w:rsidRPr="005C7787" w:rsidRDefault="00DD538B" w:rsidP="00DD538B">
      <w:pPr>
        <w:spacing w:line="0" w:lineRule="atLeast"/>
        <w:ind w:left="320"/>
        <w:rPr>
          <w:rFonts w:ascii="Arial" w:eastAsia="Arial" w:hAnsi="Arial"/>
          <w:sz w:val="24"/>
          <w:szCs w:val="24"/>
        </w:rPr>
      </w:pP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//Estado C</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a = 13; #100 // a = 1101</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$display( "    C    |   %x%x%x%x  | %x%x |  %x%x", a[3], a[2], a[1], a[0], ledVerde[1], ledVerde[0], ledVermelho[1], ledVermelho[0] );</w:t>
      </w:r>
    </w:p>
    <w:p w:rsidR="00DD538B" w:rsidRPr="005C7787" w:rsidRDefault="00DD538B" w:rsidP="00DD538B">
      <w:pPr>
        <w:spacing w:line="0" w:lineRule="atLeast"/>
        <w:ind w:left="320"/>
        <w:rPr>
          <w:rFonts w:ascii="Arial" w:eastAsia="Arial" w:hAnsi="Arial"/>
          <w:sz w:val="24"/>
          <w:szCs w:val="24"/>
        </w:rPr>
      </w:pP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//Estado D</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a = 6; #100 // a = 0110</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$display( "    D    |   %x%x%x%x  | %x%x |  %x%x", a[3], a[2], a[1], a[0], ledVerde[1], ledVerde[0], ledVermelho[1], ledVermelho[0] );</w:t>
      </w:r>
    </w:p>
    <w:p w:rsidR="00DD538B" w:rsidRPr="005C7787" w:rsidRDefault="00DD538B" w:rsidP="00DD538B">
      <w:pPr>
        <w:spacing w:line="0" w:lineRule="atLeast"/>
        <w:ind w:left="320"/>
        <w:rPr>
          <w:rFonts w:ascii="Arial" w:eastAsia="Arial" w:hAnsi="Arial"/>
          <w:sz w:val="24"/>
          <w:szCs w:val="24"/>
        </w:rPr>
      </w:pP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//Estado E</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a = 10; #100 // a = 1010</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$display( "    E    |   %x%x%x%x  | %x%x |  %x%x", a[3], a[2], a[1], a[0], ledVerde[1], ledVerde[0], ledVermelho[1], ledVermelho[0] );</w:t>
      </w:r>
    </w:p>
    <w:p w:rsidR="00DD538B" w:rsidRPr="005C7787" w:rsidRDefault="00DD538B" w:rsidP="00DD538B">
      <w:pPr>
        <w:spacing w:line="0" w:lineRule="atLeast"/>
        <w:ind w:left="320"/>
        <w:rPr>
          <w:rFonts w:ascii="Arial" w:eastAsia="Arial" w:hAnsi="Arial"/>
          <w:sz w:val="24"/>
          <w:szCs w:val="24"/>
        </w:rPr>
      </w:pP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//Estado A</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a = 8; #100 // a = 1000</w:t>
      </w:r>
    </w:p>
    <w:p w:rsidR="00DD538B" w:rsidRPr="005C7787" w:rsidRDefault="00DD538B" w:rsidP="00DD538B">
      <w:pPr>
        <w:spacing w:line="0" w:lineRule="atLeast"/>
        <w:ind w:left="1240"/>
        <w:rPr>
          <w:rFonts w:ascii="Arial" w:eastAsia="Arial" w:hAnsi="Arial"/>
          <w:sz w:val="24"/>
          <w:szCs w:val="24"/>
        </w:rPr>
      </w:pPr>
      <w:r w:rsidRPr="005C7787">
        <w:rPr>
          <w:rFonts w:ascii="Arial" w:eastAsia="Arial" w:hAnsi="Arial"/>
          <w:sz w:val="24"/>
          <w:szCs w:val="24"/>
        </w:rPr>
        <w:t>$display( "    A    |   %x%x%x%x  | %x%x |  %x%x", a[3], a[2], a[1], a[0], ledVerde[1], ledVerde[0], ledVermelho[1], ledVermelho[0] );</w:t>
      </w:r>
    </w:p>
    <w:p w:rsidR="00DD538B" w:rsidRPr="005C7787" w:rsidRDefault="00DD538B" w:rsidP="00DD538B">
      <w:pPr>
        <w:spacing w:line="0" w:lineRule="atLeast"/>
        <w:ind w:firstLine="200"/>
        <w:rPr>
          <w:rFonts w:ascii="Arial" w:eastAsia="Arial" w:hAnsi="Arial"/>
          <w:sz w:val="24"/>
          <w:szCs w:val="24"/>
        </w:rPr>
      </w:pPr>
      <w:r w:rsidRPr="005C7787">
        <w:rPr>
          <w:rFonts w:ascii="Arial" w:eastAsia="Arial" w:hAnsi="Arial"/>
          <w:sz w:val="24"/>
          <w:szCs w:val="24"/>
        </w:rPr>
        <w:t>end</w:t>
      </w:r>
    </w:p>
    <w:p w:rsidR="00D85259" w:rsidRPr="005C7787" w:rsidRDefault="00DD538B" w:rsidP="00DD538B">
      <w:pPr>
        <w:spacing w:line="0" w:lineRule="atLeast"/>
        <w:rPr>
          <w:rFonts w:ascii="Arial" w:eastAsia="Arial" w:hAnsi="Arial"/>
          <w:sz w:val="24"/>
          <w:szCs w:val="24"/>
        </w:rPr>
      </w:pPr>
      <w:r w:rsidRPr="005C7787">
        <w:rPr>
          <w:rFonts w:ascii="Arial" w:eastAsia="Arial" w:hAnsi="Arial"/>
          <w:sz w:val="24"/>
          <w:szCs w:val="24"/>
        </w:rPr>
        <w:t>endmodule</w:t>
      </w:r>
    </w:p>
    <w:p w:rsidR="00DD538B" w:rsidRPr="005C7787" w:rsidRDefault="00DD538B" w:rsidP="00DD538B">
      <w:pPr>
        <w:spacing w:line="0" w:lineRule="atLeast"/>
        <w:ind w:left="1240"/>
        <w:rPr>
          <w:rFonts w:ascii="Arial" w:eastAsia="Arial" w:hAnsi="Arial"/>
          <w:sz w:val="22"/>
        </w:rPr>
      </w:pPr>
    </w:p>
    <w:p w:rsidR="00DD538B" w:rsidRPr="005C7787" w:rsidRDefault="00DD538B" w:rsidP="00DD538B">
      <w:pPr>
        <w:spacing w:line="0" w:lineRule="atLeast"/>
        <w:ind w:left="1240"/>
        <w:rPr>
          <w:rFonts w:ascii="Arial" w:eastAsia="Arial" w:hAnsi="Arial"/>
          <w:sz w:val="22"/>
        </w:rPr>
      </w:pPr>
    </w:p>
    <w:p w:rsidR="00DD538B" w:rsidRPr="005C7787" w:rsidRDefault="00DD538B"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A4469D" w:rsidP="00DD538B">
      <w:pPr>
        <w:spacing w:line="0" w:lineRule="atLeast"/>
        <w:ind w:left="1240"/>
        <w:rPr>
          <w:rFonts w:ascii="Arial" w:eastAsia="Arial" w:hAnsi="Arial"/>
          <w:sz w:val="22"/>
        </w:rPr>
      </w:pPr>
    </w:p>
    <w:p w:rsidR="00A4469D" w:rsidRPr="005C7787" w:rsidRDefault="00EA5721" w:rsidP="00EA5721">
      <w:pPr>
        <w:spacing w:line="0" w:lineRule="atLeast"/>
        <w:rPr>
          <w:rFonts w:ascii="Arial" w:eastAsia="Arial" w:hAnsi="Arial"/>
          <w:sz w:val="22"/>
        </w:rPr>
      </w:pPr>
      <w:r w:rsidRPr="005C7787">
        <w:rPr>
          <w:rFonts w:ascii="Arial" w:eastAsia="Arial" w:hAnsi="Arial"/>
          <w:sz w:val="22"/>
        </w:rPr>
        <w:lastRenderedPageBreak/>
        <w:t xml:space="preserve">Figura 4 - </w:t>
      </w:r>
      <w:r w:rsidR="00A4469D" w:rsidRPr="005C7787">
        <w:rPr>
          <w:rFonts w:ascii="Arial" w:eastAsia="Arial" w:hAnsi="Arial"/>
          <w:sz w:val="22"/>
        </w:rPr>
        <w:t>Diagrama esquematico,  desenhado usando outra funcionalidade interna do  Quartus</w:t>
      </w:r>
      <w:r w:rsidR="00A4469D" w:rsidRPr="005C7787">
        <w:rPr>
          <w:rFonts w:ascii="Arial" w:eastAsia="Arial" w:hAnsi="Arial"/>
          <w:noProof/>
          <w:sz w:val="22"/>
        </w:rPr>
        <w:drawing>
          <wp:inline distT="0" distB="0" distL="0" distR="0">
            <wp:extent cx="5965190" cy="31362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iagramaEsquematico.PNG"/>
                    <pic:cNvPicPr/>
                  </pic:nvPicPr>
                  <pic:blipFill>
                    <a:blip r:embed="rId14">
                      <a:extLst>
                        <a:ext uri="{28A0092B-C50C-407E-A947-70E740481C1C}">
                          <a14:useLocalDpi xmlns:a14="http://schemas.microsoft.com/office/drawing/2010/main" val="0"/>
                        </a:ext>
                      </a:extLst>
                    </a:blip>
                    <a:stretch>
                      <a:fillRect/>
                    </a:stretch>
                  </pic:blipFill>
                  <pic:spPr>
                    <a:xfrm>
                      <a:off x="0" y="0"/>
                      <a:ext cx="5965190" cy="3136265"/>
                    </a:xfrm>
                    <a:prstGeom prst="rect">
                      <a:avLst/>
                    </a:prstGeom>
                  </pic:spPr>
                </pic:pic>
              </a:graphicData>
            </a:graphic>
          </wp:inline>
        </w:drawing>
      </w:r>
      <w:r w:rsidR="00A4469D" w:rsidRPr="005C7787">
        <w:rPr>
          <w:rFonts w:ascii="Arial" w:eastAsia="Arial" w:hAnsi="Arial"/>
          <w:sz w:val="22"/>
        </w:rPr>
        <w:t xml:space="preserve"> </w:t>
      </w:r>
      <w:r w:rsidR="00A4469D" w:rsidRPr="005C7787">
        <w:rPr>
          <w:rFonts w:ascii="Arial" w:eastAsia="Arial" w:hAnsi="Arial"/>
          <w:sz w:val="22"/>
        </w:rPr>
        <w:br/>
      </w:r>
      <w:r w:rsidR="00A4469D" w:rsidRPr="005C7787">
        <w:rPr>
          <w:rFonts w:ascii="Arial" w:eastAsia="Arial" w:hAnsi="Arial"/>
          <w:sz w:val="22"/>
        </w:rPr>
        <w:br/>
      </w:r>
    </w:p>
    <w:p w:rsidR="00017389" w:rsidRPr="005C7787" w:rsidRDefault="00EA5721" w:rsidP="00017389">
      <w:pPr>
        <w:spacing w:line="0" w:lineRule="atLeast"/>
        <w:jc w:val="center"/>
        <w:rPr>
          <w:rFonts w:ascii="Arial" w:eastAsia="Arial" w:hAnsi="Arial"/>
          <w:sz w:val="22"/>
        </w:rPr>
      </w:pPr>
      <w:r w:rsidRPr="005C7787">
        <w:rPr>
          <w:rFonts w:ascii="Arial" w:eastAsia="Arial" w:hAnsi="Arial"/>
          <w:sz w:val="22"/>
        </w:rPr>
        <w:t xml:space="preserve">Figura 5 - </w:t>
      </w:r>
      <w:r w:rsidR="00017389" w:rsidRPr="005C7787">
        <w:rPr>
          <w:rFonts w:ascii="Arial" w:eastAsia="Arial" w:hAnsi="Arial"/>
          <w:sz w:val="22"/>
        </w:rPr>
        <w:t>Transcript</w:t>
      </w:r>
    </w:p>
    <w:p w:rsidR="00017389" w:rsidRPr="005C7787" w:rsidRDefault="00017389" w:rsidP="00017389">
      <w:pPr>
        <w:spacing w:line="0" w:lineRule="atLeast"/>
        <w:jc w:val="center"/>
        <w:rPr>
          <w:rFonts w:ascii="Arial" w:eastAsia="Arial" w:hAnsi="Arial"/>
          <w:sz w:val="22"/>
        </w:rPr>
      </w:pPr>
    </w:p>
    <w:p w:rsidR="00017389" w:rsidRPr="005C7787" w:rsidRDefault="00017389" w:rsidP="00017389">
      <w:pPr>
        <w:spacing w:line="0" w:lineRule="atLeast"/>
        <w:jc w:val="center"/>
        <w:rPr>
          <w:rFonts w:ascii="Arial" w:eastAsia="Arial" w:hAnsi="Arial"/>
          <w:sz w:val="22"/>
        </w:rPr>
      </w:pPr>
    </w:p>
    <w:p w:rsidR="00017389" w:rsidRPr="005C7787" w:rsidRDefault="00017389" w:rsidP="00017389">
      <w:pPr>
        <w:spacing w:line="0" w:lineRule="atLeast"/>
        <w:jc w:val="center"/>
        <w:rPr>
          <w:rFonts w:ascii="Arial" w:eastAsia="Arial" w:hAnsi="Arial"/>
          <w:sz w:val="22"/>
        </w:rPr>
      </w:pPr>
      <w:r w:rsidRPr="005C7787">
        <w:rPr>
          <w:rFonts w:ascii="Arial" w:eastAsia="Arial" w:hAnsi="Arial"/>
          <w:noProof/>
          <w:sz w:val="22"/>
        </w:rPr>
        <w:drawing>
          <wp:inline distT="0" distB="0" distL="0" distR="0">
            <wp:extent cx="2143424" cy="1476581"/>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nscript.PNG"/>
                    <pic:cNvPicPr/>
                  </pic:nvPicPr>
                  <pic:blipFill>
                    <a:blip r:embed="rId15">
                      <a:extLst>
                        <a:ext uri="{28A0092B-C50C-407E-A947-70E740481C1C}">
                          <a14:useLocalDpi xmlns:a14="http://schemas.microsoft.com/office/drawing/2010/main" val="0"/>
                        </a:ext>
                      </a:extLst>
                    </a:blip>
                    <a:stretch>
                      <a:fillRect/>
                    </a:stretch>
                  </pic:blipFill>
                  <pic:spPr>
                    <a:xfrm>
                      <a:off x="0" y="0"/>
                      <a:ext cx="2143424" cy="1476581"/>
                    </a:xfrm>
                    <a:prstGeom prst="rect">
                      <a:avLst/>
                    </a:prstGeom>
                  </pic:spPr>
                </pic:pic>
              </a:graphicData>
            </a:graphic>
          </wp:inline>
        </w:drawing>
      </w:r>
    </w:p>
    <w:p w:rsidR="00017389" w:rsidRPr="005C7787" w:rsidRDefault="00017389" w:rsidP="00017389">
      <w:pPr>
        <w:spacing w:line="0" w:lineRule="atLeast"/>
        <w:jc w:val="center"/>
        <w:rPr>
          <w:rFonts w:ascii="Arial" w:eastAsia="Arial" w:hAnsi="Arial"/>
          <w:sz w:val="22"/>
        </w:rPr>
      </w:pPr>
    </w:p>
    <w:p w:rsidR="00017389" w:rsidRPr="005C7787" w:rsidRDefault="00017389" w:rsidP="00017389">
      <w:pPr>
        <w:spacing w:line="0" w:lineRule="atLeast"/>
        <w:jc w:val="center"/>
        <w:rPr>
          <w:rFonts w:ascii="Arial" w:eastAsia="Arial" w:hAnsi="Arial"/>
          <w:sz w:val="22"/>
        </w:rPr>
      </w:pPr>
    </w:p>
    <w:p w:rsidR="00017389" w:rsidRPr="005C7787" w:rsidRDefault="00017389" w:rsidP="000A6B05">
      <w:pPr>
        <w:spacing w:line="0" w:lineRule="atLeast"/>
        <w:rPr>
          <w:rFonts w:ascii="Arial" w:eastAsia="Arial" w:hAnsi="Arial"/>
          <w:sz w:val="22"/>
        </w:rPr>
      </w:pPr>
    </w:p>
    <w:p w:rsidR="000A6B05" w:rsidRPr="005C7787" w:rsidRDefault="000A6B05" w:rsidP="000A6B05">
      <w:pPr>
        <w:spacing w:line="0" w:lineRule="atLeast"/>
        <w:rPr>
          <w:rFonts w:ascii="Arial" w:eastAsia="Arial" w:hAnsi="Arial"/>
          <w:sz w:val="22"/>
        </w:rPr>
      </w:pPr>
    </w:p>
    <w:p w:rsidR="000A6B05" w:rsidRPr="005C7787" w:rsidRDefault="000A6B05" w:rsidP="000A6B05">
      <w:pPr>
        <w:spacing w:line="0" w:lineRule="atLeast"/>
        <w:rPr>
          <w:rFonts w:ascii="Arial" w:eastAsia="Arial" w:hAnsi="Arial"/>
          <w:sz w:val="22"/>
        </w:rPr>
      </w:pPr>
    </w:p>
    <w:p w:rsidR="000A6B05" w:rsidRPr="005C7787" w:rsidRDefault="000A6B05" w:rsidP="000A6B05">
      <w:pPr>
        <w:spacing w:line="0" w:lineRule="atLeast"/>
        <w:rPr>
          <w:rFonts w:ascii="Arial" w:eastAsia="Arial" w:hAnsi="Arial"/>
          <w:sz w:val="22"/>
        </w:rPr>
      </w:pPr>
    </w:p>
    <w:p w:rsidR="000A6B05" w:rsidRPr="005C7787" w:rsidRDefault="000A6B05" w:rsidP="000A6B05">
      <w:pPr>
        <w:spacing w:line="0" w:lineRule="atLeast"/>
        <w:rPr>
          <w:rFonts w:ascii="Arial" w:eastAsia="Arial" w:hAnsi="Arial"/>
          <w:sz w:val="22"/>
        </w:rPr>
      </w:pPr>
    </w:p>
    <w:p w:rsidR="000A6B05" w:rsidRPr="005C7787" w:rsidRDefault="000A6B05" w:rsidP="000A6B05">
      <w:pPr>
        <w:spacing w:line="0" w:lineRule="atLeast"/>
        <w:rPr>
          <w:rFonts w:ascii="Arial" w:eastAsia="Arial" w:hAnsi="Arial"/>
          <w:sz w:val="22"/>
        </w:rPr>
      </w:pPr>
    </w:p>
    <w:p w:rsidR="000A6B05" w:rsidRPr="005C7787" w:rsidRDefault="000A6B05" w:rsidP="000A6B05">
      <w:pPr>
        <w:spacing w:line="0" w:lineRule="atLeast"/>
        <w:rPr>
          <w:rFonts w:ascii="Arial" w:eastAsia="Arial" w:hAnsi="Arial"/>
          <w:sz w:val="22"/>
        </w:rPr>
      </w:pPr>
    </w:p>
    <w:p w:rsidR="00017389" w:rsidRPr="005C7787" w:rsidRDefault="00017389" w:rsidP="00017389">
      <w:pPr>
        <w:spacing w:line="0" w:lineRule="atLeast"/>
        <w:jc w:val="center"/>
        <w:rPr>
          <w:rFonts w:ascii="Arial" w:eastAsia="Arial" w:hAnsi="Arial"/>
          <w:sz w:val="22"/>
        </w:rPr>
      </w:pPr>
    </w:p>
    <w:p w:rsidR="00017389" w:rsidRPr="005C7787" w:rsidRDefault="00017389" w:rsidP="00017389">
      <w:pPr>
        <w:spacing w:line="0" w:lineRule="atLeast"/>
        <w:jc w:val="center"/>
        <w:rPr>
          <w:rFonts w:ascii="Arial" w:eastAsia="Arial" w:hAnsi="Arial"/>
          <w:sz w:val="22"/>
        </w:rPr>
      </w:pPr>
    </w:p>
    <w:p w:rsidR="00017389" w:rsidRPr="005C7787" w:rsidRDefault="00017389" w:rsidP="00017389">
      <w:pPr>
        <w:spacing w:line="0" w:lineRule="atLeast"/>
        <w:jc w:val="center"/>
        <w:rPr>
          <w:rFonts w:ascii="Arial" w:eastAsia="Arial" w:hAnsi="Arial"/>
          <w:sz w:val="22"/>
        </w:rPr>
      </w:pPr>
    </w:p>
    <w:p w:rsidR="00017389" w:rsidRPr="005C7787" w:rsidRDefault="00017389" w:rsidP="00017389">
      <w:pPr>
        <w:spacing w:line="0" w:lineRule="atLeast"/>
        <w:jc w:val="center"/>
        <w:rPr>
          <w:rFonts w:ascii="Arial" w:eastAsia="Arial" w:hAnsi="Arial"/>
          <w:sz w:val="22"/>
        </w:rPr>
      </w:pPr>
    </w:p>
    <w:p w:rsidR="00017389" w:rsidRPr="005C7787" w:rsidRDefault="00017389" w:rsidP="00017389">
      <w:pPr>
        <w:spacing w:line="0" w:lineRule="atLeast"/>
        <w:jc w:val="center"/>
        <w:rPr>
          <w:rFonts w:ascii="Arial" w:eastAsia="Arial" w:hAnsi="Arial"/>
          <w:sz w:val="22"/>
        </w:rPr>
      </w:pPr>
    </w:p>
    <w:p w:rsidR="000A6B05" w:rsidRPr="005C7787" w:rsidRDefault="000A6B05" w:rsidP="00017389">
      <w:pPr>
        <w:spacing w:line="0" w:lineRule="atLeast"/>
        <w:jc w:val="center"/>
        <w:rPr>
          <w:rFonts w:ascii="Arial" w:eastAsia="Arial" w:hAnsi="Arial"/>
          <w:noProof/>
          <w:sz w:val="22"/>
        </w:rPr>
      </w:pPr>
    </w:p>
    <w:p w:rsidR="000A6B05" w:rsidRPr="005C7787" w:rsidRDefault="000A6B05" w:rsidP="00017389">
      <w:pPr>
        <w:spacing w:line="0" w:lineRule="atLeast"/>
        <w:jc w:val="center"/>
        <w:rPr>
          <w:rFonts w:ascii="Arial" w:eastAsia="Arial" w:hAnsi="Arial"/>
          <w:noProof/>
          <w:sz w:val="22"/>
        </w:rPr>
      </w:pPr>
    </w:p>
    <w:p w:rsidR="000A6B05" w:rsidRPr="005C7787" w:rsidRDefault="000A6B05" w:rsidP="00017389">
      <w:pPr>
        <w:spacing w:line="0" w:lineRule="atLeast"/>
        <w:jc w:val="center"/>
        <w:rPr>
          <w:rFonts w:ascii="Arial" w:eastAsia="Arial" w:hAnsi="Arial"/>
          <w:noProof/>
          <w:sz w:val="22"/>
        </w:rPr>
      </w:pPr>
    </w:p>
    <w:p w:rsidR="000A6B05" w:rsidRPr="005C7787" w:rsidRDefault="000A6B05" w:rsidP="00017389">
      <w:pPr>
        <w:spacing w:line="0" w:lineRule="atLeast"/>
        <w:jc w:val="center"/>
        <w:rPr>
          <w:rFonts w:ascii="Arial" w:eastAsia="Arial" w:hAnsi="Arial"/>
          <w:noProof/>
          <w:sz w:val="22"/>
        </w:rPr>
      </w:pPr>
    </w:p>
    <w:p w:rsidR="000A6B05" w:rsidRPr="005C7787" w:rsidRDefault="000A6B05" w:rsidP="00017389">
      <w:pPr>
        <w:spacing w:line="0" w:lineRule="atLeast"/>
        <w:jc w:val="center"/>
        <w:rPr>
          <w:rFonts w:ascii="Arial" w:eastAsia="Arial" w:hAnsi="Arial"/>
          <w:noProof/>
          <w:sz w:val="22"/>
        </w:rPr>
      </w:pPr>
    </w:p>
    <w:p w:rsidR="000A6B05" w:rsidRPr="005C7787" w:rsidRDefault="000A6B05" w:rsidP="00017389">
      <w:pPr>
        <w:spacing w:line="0" w:lineRule="atLeast"/>
        <w:jc w:val="center"/>
        <w:rPr>
          <w:rFonts w:ascii="Arial" w:eastAsia="Arial" w:hAnsi="Arial"/>
          <w:noProof/>
          <w:sz w:val="22"/>
        </w:rPr>
      </w:pPr>
    </w:p>
    <w:p w:rsidR="000A6B05" w:rsidRPr="005C7787" w:rsidRDefault="000A6B05" w:rsidP="00017389">
      <w:pPr>
        <w:spacing w:line="0" w:lineRule="atLeast"/>
        <w:jc w:val="center"/>
        <w:rPr>
          <w:rFonts w:ascii="Arial" w:eastAsia="Arial" w:hAnsi="Arial"/>
          <w:noProof/>
          <w:sz w:val="22"/>
        </w:rPr>
      </w:pPr>
    </w:p>
    <w:p w:rsidR="00EA5721" w:rsidRPr="005C7787" w:rsidRDefault="00EA5721" w:rsidP="00425675">
      <w:pPr>
        <w:spacing w:line="0" w:lineRule="atLeast"/>
        <w:jc w:val="center"/>
        <w:rPr>
          <w:rFonts w:ascii="Arial" w:eastAsia="Arial" w:hAnsi="Arial"/>
          <w:noProof/>
          <w:sz w:val="22"/>
        </w:rPr>
      </w:pPr>
    </w:p>
    <w:p w:rsidR="0040757A" w:rsidRPr="005C7787" w:rsidRDefault="00EA5721" w:rsidP="00425675">
      <w:pPr>
        <w:spacing w:line="0" w:lineRule="atLeast"/>
        <w:jc w:val="center"/>
        <w:rPr>
          <w:rFonts w:ascii="Arial" w:eastAsia="Arial" w:hAnsi="Arial"/>
          <w:noProof/>
          <w:sz w:val="22"/>
        </w:rPr>
      </w:pPr>
      <w:r w:rsidRPr="005C7787">
        <w:rPr>
          <w:rFonts w:ascii="Arial" w:eastAsia="Arial" w:hAnsi="Arial"/>
          <w:noProof/>
          <w:sz w:val="22"/>
        </w:rPr>
        <w:lastRenderedPageBreak/>
        <w:t xml:space="preserve">Figura 6 - </w:t>
      </w:r>
      <w:r w:rsidR="0040757A" w:rsidRPr="005C7787">
        <w:rPr>
          <w:rFonts w:ascii="Arial" w:eastAsia="Arial" w:hAnsi="Arial"/>
          <w:noProof/>
          <w:sz w:val="22"/>
        </w:rPr>
        <w:t>Detalhamento dos objetos na simulação</w:t>
      </w:r>
    </w:p>
    <w:p w:rsidR="00017389" w:rsidRPr="005C7787" w:rsidRDefault="0040757A" w:rsidP="00425675">
      <w:pPr>
        <w:spacing w:line="0" w:lineRule="atLeast"/>
        <w:jc w:val="center"/>
        <w:rPr>
          <w:rFonts w:ascii="Arial" w:eastAsia="Arial" w:hAnsi="Arial"/>
          <w:sz w:val="22"/>
        </w:rPr>
        <w:sectPr w:rsidR="00017389" w:rsidRPr="005C7787" w:rsidSect="00DD538B">
          <w:pgSz w:w="11900" w:h="16838"/>
          <w:pgMar w:top="994" w:right="1066" w:bottom="1440" w:left="1440" w:header="0" w:footer="0" w:gutter="0"/>
          <w:cols w:space="0" w:equalWidth="0">
            <w:col w:w="9400"/>
          </w:cols>
          <w:docGrid w:linePitch="360"/>
        </w:sectPr>
      </w:pPr>
      <w:r w:rsidRPr="005C7787">
        <w:rPr>
          <w:rFonts w:ascii="Arial" w:hAnsi="Arial"/>
          <w:noProof/>
        </w:rPr>
        <w:drawing>
          <wp:inline distT="0" distB="0" distL="0" distR="0" wp14:anchorId="3F3E5A6E" wp14:editId="0E43EA34">
            <wp:extent cx="5965190" cy="447421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5190" cy="4474210"/>
                    </a:xfrm>
                    <a:prstGeom prst="rect">
                      <a:avLst/>
                    </a:prstGeom>
                  </pic:spPr>
                </pic:pic>
              </a:graphicData>
            </a:graphic>
          </wp:inline>
        </w:drawing>
      </w:r>
      <w:r w:rsidR="000A6B05" w:rsidRPr="005C7787">
        <w:rPr>
          <w:rFonts w:ascii="Arial" w:eastAsia="Arial" w:hAnsi="Arial"/>
          <w:noProof/>
          <w:sz w:val="22"/>
        </w:rPr>
        <w:tab/>
      </w:r>
    </w:p>
    <w:p w:rsidR="00D85259" w:rsidRPr="005C7787" w:rsidRDefault="00D85259" w:rsidP="00D85259">
      <w:pPr>
        <w:spacing w:line="0" w:lineRule="atLeast"/>
        <w:ind w:left="9120"/>
        <w:rPr>
          <w:rFonts w:ascii="Arial" w:eastAsia="Arial" w:hAnsi="Arial"/>
          <w:sz w:val="17"/>
        </w:rPr>
      </w:pPr>
      <w:bookmarkStart w:id="13" w:name="page15"/>
      <w:bookmarkEnd w:id="13"/>
      <w:r w:rsidRPr="005C7787">
        <w:rPr>
          <w:rFonts w:ascii="Arial" w:eastAsia="Arial" w:hAnsi="Arial"/>
          <w:sz w:val="17"/>
        </w:rPr>
        <w:lastRenderedPageBreak/>
        <w:t>14</w:t>
      </w:r>
    </w:p>
    <w:p w:rsidR="00D85259" w:rsidRPr="005C7787" w:rsidRDefault="00D85259" w:rsidP="00D85259">
      <w:pPr>
        <w:spacing w:line="286" w:lineRule="exact"/>
        <w:rPr>
          <w:rFonts w:ascii="Arial" w:eastAsia="Times New Roman" w:hAnsi="Arial"/>
        </w:rPr>
      </w:pPr>
    </w:p>
    <w:p w:rsidR="00D85259" w:rsidRPr="005C7787" w:rsidRDefault="00D85259" w:rsidP="00D85259">
      <w:pPr>
        <w:spacing w:line="0" w:lineRule="atLeast"/>
        <w:ind w:left="260"/>
        <w:rPr>
          <w:rFonts w:ascii="Arial" w:eastAsia="Arial" w:hAnsi="Arial"/>
          <w:sz w:val="46"/>
        </w:rPr>
      </w:pPr>
      <w:r w:rsidRPr="005C7787">
        <w:rPr>
          <w:rFonts w:ascii="Arial" w:eastAsia="Arial" w:hAnsi="Arial"/>
          <w:sz w:val="46"/>
        </w:rPr>
        <w:t>3 Avaliação dos resultados do experimento</w:t>
      </w:r>
    </w:p>
    <w:p w:rsidR="00BC79F1" w:rsidRPr="005C7787" w:rsidRDefault="00BC79F1" w:rsidP="00BC79F1">
      <w:pPr>
        <w:spacing w:line="0" w:lineRule="atLeast"/>
        <w:ind w:left="260"/>
        <w:jc w:val="center"/>
        <w:rPr>
          <w:rFonts w:ascii="Arial" w:eastAsia="Arial" w:hAnsi="Arial"/>
          <w:sz w:val="36"/>
          <w:szCs w:val="36"/>
        </w:rPr>
      </w:pPr>
      <w:r w:rsidRPr="005C7787">
        <w:rPr>
          <w:rFonts w:ascii="Arial" w:eastAsia="Arial" w:hAnsi="Arial"/>
          <w:sz w:val="36"/>
          <w:szCs w:val="36"/>
        </w:rPr>
        <w:t>Resultados da Simulação RTL</w:t>
      </w:r>
    </w:p>
    <w:p w:rsidR="009D7892" w:rsidRPr="005C7787" w:rsidRDefault="009D7892" w:rsidP="00BC79F1">
      <w:pPr>
        <w:spacing w:line="0" w:lineRule="atLeast"/>
        <w:ind w:left="260"/>
        <w:jc w:val="center"/>
        <w:rPr>
          <w:rFonts w:ascii="Arial" w:eastAsia="Arial" w:hAnsi="Arial"/>
          <w:sz w:val="36"/>
          <w:szCs w:val="36"/>
        </w:rPr>
      </w:pPr>
    </w:p>
    <w:p w:rsidR="009D7892" w:rsidRPr="005C7787" w:rsidRDefault="009D7892" w:rsidP="00BC79F1">
      <w:pPr>
        <w:spacing w:line="0" w:lineRule="atLeast"/>
        <w:ind w:left="260"/>
        <w:jc w:val="center"/>
        <w:rPr>
          <w:rFonts w:ascii="Arial" w:eastAsia="Arial" w:hAnsi="Arial"/>
          <w:sz w:val="36"/>
          <w:szCs w:val="36"/>
        </w:rPr>
      </w:pPr>
      <w:r w:rsidRPr="005C7787">
        <w:rPr>
          <w:rFonts w:ascii="Arial" w:eastAsia="Arial" w:hAnsi="Arial"/>
          <w:sz w:val="36"/>
          <w:szCs w:val="36"/>
        </w:rPr>
        <w:t xml:space="preserve">Figuras 7,8,9,10,11 </w:t>
      </w:r>
    </w:p>
    <w:p w:rsidR="000A6B05" w:rsidRPr="005C7787" w:rsidRDefault="000A6B05" w:rsidP="00BC79F1">
      <w:pPr>
        <w:spacing w:line="0" w:lineRule="atLeast"/>
        <w:ind w:left="260"/>
        <w:jc w:val="center"/>
        <w:rPr>
          <w:rFonts w:ascii="Arial" w:eastAsia="Arial" w:hAnsi="Arial"/>
          <w:sz w:val="36"/>
          <w:szCs w:val="36"/>
        </w:rPr>
      </w:pPr>
    </w:p>
    <w:p w:rsidR="000A6B05" w:rsidRPr="005C7787" w:rsidRDefault="000A6B05" w:rsidP="000A6B05">
      <w:pPr>
        <w:spacing w:line="0" w:lineRule="atLeast"/>
        <w:ind w:left="-142"/>
        <w:jc w:val="center"/>
        <w:rPr>
          <w:rFonts w:ascii="Arial" w:eastAsia="Arial" w:hAnsi="Arial"/>
          <w:sz w:val="36"/>
          <w:szCs w:val="36"/>
        </w:rPr>
      </w:pPr>
      <w:r w:rsidRPr="005C7787">
        <w:rPr>
          <w:rFonts w:ascii="Arial" w:eastAsia="Arial" w:hAnsi="Arial"/>
          <w:noProof/>
          <w:sz w:val="22"/>
        </w:rPr>
        <w:drawing>
          <wp:inline distT="0" distB="0" distL="0" distR="0" wp14:anchorId="60BD78DA" wp14:editId="5FD22786">
            <wp:extent cx="5914390" cy="86568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ave.PNG"/>
                    <pic:cNvPicPr/>
                  </pic:nvPicPr>
                  <pic:blipFill>
                    <a:blip r:embed="rId17">
                      <a:extLst>
                        <a:ext uri="{28A0092B-C50C-407E-A947-70E740481C1C}">
                          <a14:useLocalDpi xmlns:a14="http://schemas.microsoft.com/office/drawing/2010/main" val="0"/>
                        </a:ext>
                      </a:extLst>
                    </a:blip>
                    <a:stretch>
                      <a:fillRect/>
                    </a:stretch>
                  </pic:blipFill>
                  <pic:spPr>
                    <a:xfrm>
                      <a:off x="0" y="0"/>
                      <a:ext cx="5914390" cy="865689"/>
                    </a:xfrm>
                    <a:prstGeom prst="rect">
                      <a:avLst/>
                    </a:prstGeom>
                  </pic:spPr>
                </pic:pic>
              </a:graphicData>
            </a:graphic>
          </wp:inline>
        </w:drawing>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40757A" w:rsidP="00D85259">
      <w:pPr>
        <w:rPr>
          <w:rFonts w:ascii="Arial" w:hAnsi="Arial"/>
          <w:noProof/>
        </w:rPr>
      </w:pPr>
      <w:r w:rsidRPr="005C7787">
        <w:rPr>
          <w:rFonts w:ascii="Arial" w:hAnsi="Arial"/>
          <w:noProof/>
        </w:rPr>
        <w:drawing>
          <wp:inline distT="0" distB="0" distL="0" distR="0" wp14:anchorId="16206A4C" wp14:editId="495FFB80">
            <wp:extent cx="5965190" cy="4474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5190" cy="4474210"/>
                    </a:xfrm>
                    <a:prstGeom prst="rect">
                      <a:avLst/>
                    </a:prstGeom>
                  </pic:spPr>
                </pic:pic>
              </a:graphicData>
            </a:graphic>
          </wp:inline>
        </w:drawing>
      </w:r>
    </w:p>
    <w:p w:rsidR="0040757A" w:rsidRPr="005C7787" w:rsidRDefault="0040757A" w:rsidP="00D85259">
      <w:pPr>
        <w:rPr>
          <w:rFonts w:ascii="Arial" w:hAnsi="Arial"/>
          <w:noProof/>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r w:rsidRPr="005C7787">
        <w:rPr>
          <w:rFonts w:ascii="Arial" w:eastAsia="Times New Roman" w:hAnsi="Arial"/>
          <w:noProof/>
        </w:rPr>
        <w:drawing>
          <wp:inline distT="0" distB="0" distL="0" distR="0" wp14:anchorId="3ECB28A2" wp14:editId="12E2A09A">
            <wp:extent cx="5914390" cy="4435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g 2.png"/>
                    <pic:cNvPicPr/>
                  </pic:nvPicPr>
                  <pic:blipFill>
                    <a:blip r:embed="rId19">
                      <a:extLst>
                        <a:ext uri="{BEBA8EAE-BF5A-486C-A8C5-ECC9F3942E4B}">
                          <a14:imgProps xmlns:a14="http://schemas.microsoft.com/office/drawing/2010/main">
                            <a14:imgLayer r:embed="rId2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5914390" cy="4435475"/>
                    </a:xfrm>
                    <a:prstGeom prst="rect">
                      <a:avLst/>
                    </a:prstGeom>
                  </pic:spPr>
                </pic:pic>
              </a:graphicData>
            </a:graphic>
          </wp:inline>
        </w:drawing>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40757A" w:rsidP="0040757A">
      <w:pPr>
        <w:rPr>
          <w:rFonts w:ascii="Arial" w:eastAsia="Times New Roman" w:hAnsi="Arial"/>
        </w:rPr>
      </w:pPr>
      <w:r w:rsidRPr="005C7787">
        <w:rPr>
          <w:rFonts w:ascii="Arial" w:hAnsi="Arial"/>
          <w:noProof/>
        </w:rPr>
        <w:lastRenderedPageBreak/>
        <w:drawing>
          <wp:inline distT="0" distB="0" distL="0" distR="0" wp14:anchorId="67F6B9C7" wp14:editId="7F41E64C">
            <wp:extent cx="5965190" cy="44742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5190" cy="4474210"/>
                    </a:xfrm>
                    <a:prstGeom prst="rect">
                      <a:avLst/>
                    </a:prstGeom>
                  </pic:spPr>
                </pic:pic>
              </a:graphicData>
            </a:graphic>
          </wp:inline>
        </w:drawing>
      </w:r>
    </w:p>
    <w:p w:rsidR="0040757A" w:rsidRPr="005C7787" w:rsidRDefault="0040757A" w:rsidP="0040757A">
      <w:pPr>
        <w:rPr>
          <w:rFonts w:ascii="Arial" w:eastAsia="Times New Roman" w:hAnsi="Arial"/>
        </w:rPr>
      </w:pPr>
    </w:p>
    <w:p w:rsidR="0040757A" w:rsidRPr="005C7787" w:rsidRDefault="0040757A" w:rsidP="0040757A">
      <w:pPr>
        <w:rPr>
          <w:rFonts w:ascii="Arial" w:eastAsia="Times New Roman" w:hAnsi="Arial"/>
        </w:rPr>
      </w:pPr>
      <w:r w:rsidRPr="005C7787">
        <w:rPr>
          <w:rFonts w:ascii="Arial" w:hAnsi="Arial"/>
          <w:noProof/>
        </w:rPr>
        <w:drawing>
          <wp:inline distT="0" distB="0" distL="0" distR="0" wp14:anchorId="7B5EBB02" wp14:editId="0A968753">
            <wp:extent cx="5965190" cy="44742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5190" cy="4474210"/>
                    </a:xfrm>
                    <a:prstGeom prst="rect">
                      <a:avLst/>
                    </a:prstGeom>
                  </pic:spPr>
                </pic:pic>
              </a:graphicData>
            </a:graphic>
          </wp:inline>
        </w:drawing>
      </w:r>
    </w:p>
    <w:p w:rsidR="0040757A" w:rsidRPr="005C7787" w:rsidRDefault="0040757A" w:rsidP="0040757A">
      <w:pPr>
        <w:rPr>
          <w:rFonts w:ascii="Arial" w:eastAsia="Times New Roman" w:hAnsi="Arial"/>
        </w:rPr>
      </w:pPr>
      <w:r w:rsidRPr="005C7787">
        <w:rPr>
          <w:rFonts w:ascii="Arial" w:hAnsi="Arial"/>
          <w:noProof/>
        </w:rPr>
        <w:lastRenderedPageBreak/>
        <w:drawing>
          <wp:inline distT="0" distB="0" distL="0" distR="0" wp14:anchorId="632F1A2A" wp14:editId="35C8FE64">
            <wp:extent cx="5965190" cy="44742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5190" cy="4474210"/>
                    </a:xfrm>
                    <a:prstGeom prst="rect">
                      <a:avLst/>
                    </a:prstGeom>
                  </pic:spPr>
                </pic:pic>
              </a:graphicData>
            </a:graphic>
          </wp:inline>
        </w:drawing>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425675" w:rsidRPr="005C7787" w:rsidRDefault="00425675" w:rsidP="00872122">
      <w:pPr>
        <w:rPr>
          <w:rFonts w:ascii="Arial" w:eastAsia="Times New Roman" w:hAnsi="Arial"/>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425675" w:rsidRPr="005C7787" w:rsidRDefault="00425675" w:rsidP="00872122">
      <w:pPr>
        <w:rPr>
          <w:rFonts w:ascii="Arial" w:hAnsi="Arial"/>
          <w:sz w:val="24"/>
          <w:szCs w:val="24"/>
        </w:rPr>
      </w:pPr>
    </w:p>
    <w:p w:rsidR="00872122" w:rsidRPr="005C7787" w:rsidRDefault="00872122" w:rsidP="00872122">
      <w:pPr>
        <w:rPr>
          <w:rFonts w:ascii="Arial" w:hAnsi="Arial"/>
          <w:sz w:val="24"/>
          <w:szCs w:val="24"/>
        </w:rPr>
      </w:pPr>
      <w:r w:rsidRPr="005C7787">
        <w:rPr>
          <w:rFonts w:ascii="Arial" w:hAnsi="Arial"/>
          <w:sz w:val="24"/>
          <w:szCs w:val="24"/>
        </w:rPr>
        <w:t xml:space="preserve">Com base nas “Waves” da simulação RTL, conclui-se que o circuito programado em </w:t>
      </w:r>
    </w:p>
    <w:p w:rsidR="00872122" w:rsidRPr="005C7787" w:rsidRDefault="00872122" w:rsidP="00872122">
      <w:pPr>
        <w:rPr>
          <w:rFonts w:ascii="Arial" w:hAnsi="Arial"/>
          <w:sz w:val="24"/>
          <w:szCs w:val="24"/>
        </w:rPr>
      </w:pPr>
      <w:r w:rsidRPr="005C7787">
        <w:rPr>
          <w:rFonts w:ascii="Arial" w:hAnsi="Arial"/>
          <w:sz w:val="24"/>
          <w:szCs w:val="24"/>
        </w:rPr>
        <w:t>Verilog corresponde ao requisitado na máquina de estados, migrando entre os estados “A”, “B”, “C” e “D”</w:t>
      </w:r>
      <w:r w:rsidR="000A6B05" w:rsidRPr="005C7787">
        <w:rPr>
          <w:rFonts w:ascii="Arial" w:hAnsi="Arial"/>
          <w:sz w:val="24"/>
          <w:szCs w:val="24"/>
        </w:rPr>
        <w:t xml:space="preserve"> e “E”</w:t>
      </w:r>
      <w:r w:rsidRPr="005C7787">
        <w:rPr>
          <w:rFonts w:ascii="Arial" w:hAnsi="Arial"/>
          <w:sz w:val="24"/>
          <w:szCs w:val="24"/>
        </w:rPr>
        <w:t xml:space="preserve"> conforme as entradas são alteradas. </w:t>
      </w:r>
    </w:p>
    <w:p w:rsidR="00872122" w:rsidRPr="005C7787" w:rsidRDefault="00872122" w:rsidP="00872122">
      <w:pPr>
        <w:rPr>
          <w:rFonts w:ascii="Arial" w:hAnsi="Arial"/>
          <w:sz w:val="24"/>
          <w:szCs w:val="24"/>
        </w:rPr>
      </w:pPr>
    </w:p>
    <w:p w:rsidR="00425675" w:rsidRPr="005C7787" w:rsidRDefault="00872122" w:rsidP="00872122">
      <w:pPr>
        <w:spacing w:line="0" w:lineRule="atLeast"/>
        <w:ind w:left="260"/>
        <w:jc w:val="center"/>
        <w:rPr>
          <w:rFonts w:ascii="Arial" w:eastAsia="Arial" w:hAnsi="Arial"/>
          <w:sz w:val="36"/>
          <w:szCs w:val="36"/>
        </w:rPr>
      </w:pPr>
      <w:r w:rsidRPr="005C7787">
        <w:rPr>
          <w:rFonts w:ascii="Arial" w:hAnsi="Arial"/>
          <w:sz w:val="24"/>
          <w:szCs w:val="24"/>
        </w:rPr>
        <w:br/>
      </w:r>
    </w:p>
    <w:p w:rsidR="0040757A" w:rsidRPr="005C7787" w:rsidRDefault="0040757A" w:rsidP="00872122">
      <w:pPr>
        <w:spacing w:line="0" w:lineRule="atLeast"/>
        <w:ind w:left="260"/>
        <w:jc w:val="center"/>
        <w:rPr>
          <w:rFonts w:ascii="Arial" w:eastAsia="Arial" w:hAnsi="Arial"/>
          <w:sz w:val="36"/>
          <w:szCs w:val="36"/>
        </w:rPr>
      </w:pPr>
    </w:p>
    <w:p w:rsidR="0040757A" w:rsidRPr="005C7787" w:rsidRDefault="0040757A" w:rsidP="00872122">
      <w:pPr>
        <w:spacing w:line="0" w:lineRule="atLeast"/>
        <w:ind w:left="260"/>
        <w:jc w:val="center"/>
        <w:rPr>
          <w:rFonts w:ascii="Arial" w:eastAsia="Arial" w:hAnsi="Arial"/>
          <w:sz w:val="36"/>
          <w:szCs w:val="36"/>
        </w:rPr>
      </w:pPr>
    </w:p>
    <w:p w:rsidR="0040757A" w:rsidRPr="005C7787" w:rsidRDefault="0040757A" w:rsidP="00872122">
      <w:pPr>
        <w:spacing w:line="0" w:lineRule="atLeast"/>
        <w:ind w:left="260"/>
        <w:jc w:val="center"/>
        <w:rPr>
          <w:rFonts w:ascii="Arial" w:eastAsia="Arial" w:hAnsi="Arial"/>
          <w:sz w:val="36"/>
          <w:szCs w:val="36"/>
        </w:rPr>
      </w:pPr>
    </w:p>
    <w:p w:rsidR="0040757A" w:rsidRPr="005C7787" w:rsidRDefault="0040757A" w:rsidP="00872122">
      <w:pPr>
        <w:spacing w:line="0" w:lineRule="atLeast"/>
        <w:ind w:left="260"/>
        <w:jc w:val="center"/>
        <w:rPr>
          <w:rFonts w:ascii="Arial" w:eastAsia="Arial" w:hAnsi="Arial"/>
          <w:sz w:val="36"/>
          <w:szCs w:val="36"/>
        </w:rPr>
      </w:pPr>
    </w:p>
    <w:p w:rsidR="00872122" w:rsidRPr="005C7787" w:rsidRDefault="00872122" w:rsidP="00872122">
      <w:pPr>
        <w:spacing w:line="0" w:lineRule="atLeast"/>
        <w:ind w:left="260"/>
        <w:jc w:val="center"/>
        <w:rPr>
          <w:rFonts w:ascii="Arial" w:eastAsia="Arial" w:hAnsi="Arial"/>
          <w:sz w:val="36"/>
          <w:szCs w:val="36"/>
        </w:rPr>
      </w:pPr>
      <w:r w:rsidRPr="005C7787">
        <w:rPr>
          <w:rFonts w:ascii="Arial" w:eastAsia="Arial" w:hAnsi="Arial"/>
          <w:sz w:val="36"/>
          <w:szCs w:val="36"/>
        </w:rPr>
        <w:lastRenderedPageBreak/>
        <w:t>Resultado rodando na placa</w:t>
      </w:r>
      <w:r w:rsidR="00425675" w:rsidRPr="005C7787">
        <w:rPr>
          <w:rFonts w:ascii="Arial" w:eastAsia="Arial" w:hAnsi="Arial"/>
          <w:sz w:val="36"/>
          <w:szCs w:val="36"/>
        </w:rPr>
        <w:t>, após deploy</w:t>
      </w:r>
    </w:p>
    <w:p w:rsidR="00425675" w:rsidRPr="005C7787" w:rsidRDefault="00425675" w:rsidP="00425675">
      <w:pPr>
        <w:spacing w:line="0" w:lineRule="atLeast"/>
        <w:jc w:val="center"/>
        <w:rPr>
          <w:rFonts w:ascii="Arial" w:eastAsia="Arial" w:hAnsi="Arial"/>
          <w:noProof/>
          <w:sz w:val="22"/>
        </w:rPr>
      </w:pPr>
    </w:p>
    <w:p w:rsidR="00425675" w:rsidRPr="005C7787" w:rsidRDefault="00425675" w:rsidP="00425675">
      <w:pPr>
        <w:spacing w:line="0" w:lineRule="atLeast"/>
        <w:jc w:val="center"/>
        <w:rPr>
          <w:rFonts w:ascii="Arial" w:eastAsia="Arial" w:hAnsi="Arial"/>
          <w:noProof/>
          <w:sz w:val="22"/>
        </w:rPr>
      </w:pPr>
    </w:p>
    <w:p w:rsidR="00425675" w:rsidRPr="005C7787" w:rsidRDefault="00425675" w:rsidP="00425675">
      <w:pPr>
        <w:spacing w:line="0" w:lineRule="atLeast"/>
        <w:jc w:val="center"/>
        <w:rPr>
          <w:rFonts w:ascii="Arial" w:eastAsia="Arial" w:hAnsi="Arial"/>
          <w:sz w:val="22"/>
        </w:rPr>
      </w:pPr>
      <w:r w:rsidRPr="005C7787">
        <w:rPr>
          <w:rFonts w:ascii="Arial" w:eastAsia="Arial" w:hAnsi="Arial"/>
          <w:noProof/>
          <w:sz w:val="22"/>
        </w:rPr>
        <w:drawing>
          <wp:inline distT="0" distB="0" distL="0" distR="0" wp14:anchorId="24872D43" wp14:editId="70E01829">
            <wp:extent cx="5965190" cy="33553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jpeg"/>
                    <pic:cNvPicPr/>
                  </pic:nvPicPr>
                  <pic:blipFill>
                    <a:blip r:embed="rId24">
                      <a:extLst>
                        <a:ext uri="{28A0092B-C50C-407E-A947-70E740481C1C}">
                          <a14:useLocalDpi xmlns:a14="http://schemas.microsoft.com/office/drawing/2010/main" val="0"/>
                        </a:ext>
                      </a:extLst>
                    </a:blip>
                    <a:stretch>
                      <a:fillRect/>
                    </a:stretch>
                  </pic:blipFill>
                  <pic:spPr>
                    <a:xfrm>
                      <a:off x="0" y="0"/>
                      <a:ext cx="5965190" cy="3355340"/>
                    </a:xfrm>
                    <a:prstGeom prst="rect">
                      <a:avLst/>
                    </a:prstGeom>
                  </pic:spPr>
                </pic:pic>
              </a:graphicData>
            </a:graphic>
          </wp:inline>
        </w:drawing>
      </w:r>
    </w:p>
    <w:p w:rsidR="00425675" w:rsidRPr="005C7787" w:rsidRDefault="00425675" w:rsidP="00425675">
      <w:pPr>
        <w:spacing w:line="0" w:lineRule="atLeast"/>
        <w:jc w:val="center"/>
        <w:rPr>
          <w:rFonts w:ascii="Arial" w:eastAsia="Arial" w:hAnsi="Arial"/>
          <w:sz w:val="22"/>
        </w:rPr>
      </w:pPr>
    </w:p>
    <w:p w:rsidR="00425675" w:rsidRPr="005C7787" w:rsidRDefault="00425675" w:rsidP="00425675">
      <w:pPr>
        <w:spacing w:line="0" w:lineRule="atLeast"/>
        <w:jc w:val="center"/>
        <w:rPr>
          <w:rFonts w:ascii="Arial" w:eastAsia="Arial" w:hAnsi="Arial"/>
          <w:sz w:val="22"/>
        </w:rPr>
      </w:pPr>
      <w:r w:rsidRPr="005C7787">
        <w:rPr>
          <w:rFonts w:ascii="Arial" w:eastAsia="Arial" w:hAnsi="Arial"/>
          <w:noProof/>
          <w:sz w:val="22"/>
        </w:rPr>
        <w:drawing>
          <wp:inline distT="0" distB="0" distL="0" distR="0" wp14:anchorId="600BDF45" wp14:editId="42813601">
            <wp:extent cx="5965190" cy="33553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jpeg"/>
                    <pic:cNvPicPr/>
                  </pic:nvPicPr>
                  <pic:blipFill>
                    <a:blip r:embed="rId25">
                      <a:extLst>
                        <a:ext uri="{28A0092B-C50C-407E-A947-70E740481C1C}">
                          <a14:useLocalDpi xmlns:a14="http://schemas.microsoft.com/office/drawing/2010/main" val="0"/>
                        </a:ext>
                      </a:extLst>
                    </a:blip>
                    <a:stretch>
                      <a:fillRect/>
                    </a:stretch>
                  </pic:blipFill>
                  <pic:spPr>
                    <a:xfrm>
                      <a:off x="0" y="0"/>
                      <a:ext cx="5965190" cy="3355340"/>
                    </a:xfrm>
                    <a:prstGeom prst="rect">
                      <a:avLst/>
                    </a:prstGeom>
                  </pic:spPr>
                </pic:pic>
              </a:graphicData>
            </a:graphic>
          </wp:inline>
        </w:drawing>
      </w:r>
    </w:p>
    <w:p w:rsidR="00425675" w:rsidRPr="005C7787" w:rsidRDefault="00425675" w:rsidP="00425675">
      <w:pPr>
        <w:spacing w:line="0" w:lineRule="atLeast"/>
        <w:jc w:val="center"/>
        <w:rPr>
          <w:rFonts w:ascii="Arial" w:eastAsia="Arial" w:hAnsi="Arial"/>
          <w:sz w:val="22"/>
        </w:rPr>
      </w:pPr>
      <w:r w:rsidRPr="005C7787">
        <w:rPr>
          <w:rFonts w:ascii="Arial" w:eastAsia="Arial" w:hAnsi="Arial"/>
          <w:noProof/>
          <w:sz w:val="22"/>
        </w:rPr>
        <w:lastRenderedPageBreak/>
        <w:drawing>
          <wp:inline distT="0" distB="0" distL="0" distR="0" wp14:anchorId="72019954" wp14:editId="42642AF8">
            <wp:extent cx="5965190" cy="33553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jpeg"/>
                    <pic:cNvPicPr/>
                  </pic:nvPicPr>
                  <pic:blipFill>
                    <a:blip r:embed="rId26">
                      <a:extLst>
                        <a:ext uri="{28A0092B-C50C-407E-A947-70E740481C1C}">
                          <a14:useLocalDpi xmlns:a14="http://schemas.microsoft.com/office/drawing/2010/main" val="0"/>
                        </a:ext>
                      </a:extLst>
                    </a:blip>
                    <a:stretch>
                      <a:fillRect/>
                    </a:stretch>
                  </pic:blipFill>
                  <pic:spPr>
                    <a:xfrm>
                      <a:off x="0" y="0"/>
                      <a:ext cx="5965190" cy="3355340"/>
                    </a:xfrm>
                    <a:prstGeom prst="rect">
                      <a:avLst/>
                    </a:prstGeom>
                  </pic:spPr>
                </pic:pic>
              </a:graphicData>
            </a:graphic>
          </wp:inline>
        </w:drawing>
      </w:r>
    </w:p>
    <w:p w:rsidR="00425675" w:rsidRPr="005C7787" w:rsidRDefault="00425675" w:rsidP="00425675">
      <w:pPr>
        <w:spacing w:line="0" w:lineRule="atLeast"/>
        <w:jc w:val="center"/>
        <w:rPr>
          <w:rFonts w:ascii="Arial" w:eastAsia="Arial" w:hAnsi="Arial"/>
          <w:sz w:val="22"/>
        </w:rPr>
      </w:pPr>
    </w:p>
    <w:p w:rsidR="00425675" w:rsidRPr="005C7787" w:rsidRDefault="00425675" w:rsidP="00425675">
      <w:pPr>
        <w:spacing w:line="0" w:lineRule="atLeast"/>
        <w:jc w:val="center"/>
        <w:rPr>
          <w:rFonts w:ascii="Arial" w:eastAsia="Arial" w:hAnsi="Arial"/>
          <w:sz w:val="22"/>
        </w:rPr>
      </w:pPr>
      <w:r w:rsidRPr="005C7787">
        <w:rPr>
          <w:rFonts w:ascii="Arial" w:eastAsia="Arial" w:hAnsi="Arial"/>
          <w:noProof/>
          <w:sz w:val="22"/>
        </w:rPr>
        <w:drawing>
          <wp:inline distT="0" distB="0" distL="0" distR="0" wp14:anchorId="17D144E3" wp14:editId="524C754E">
            <wp:extent cx="5965190" cy="3355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jpeg"/>
                    <pic:cNvPicPr/>
                  </pic:nvPicPr>
                  <pic:blipFill>
                    <a:blip r:embed="rId27">
                      <a:extLst>
                        <a:ext uri="{28A0092B-C50C-407E-A947-70E740481C1C}">
                          <a14:useLocalDpi xmlns:a14="http://schemas.microsoft.com/office/drawing/2010/main" val="0"/>
                        </a:ext>
                      </a:extLst>
                    </a:blip>
                    <a:stretch>
                      <a:fillRect/>
                    </a:stretch>
                  </pic:blipFill>
                  <pic:spPr>
                    <a:xfrm>
                      <a:off x="0" y="0"/>
                      <a:ext cx="5965190" cy="3355340"/>
                    </a:xfrm>
                    <a:prstGeom prst="rect">
                      <a:avLst/>
                    </a:prstGeom>
                  </pic:spPr>
                </pic:pic>
              </a:graphicData>
            </a:graphic>
          </wp:inline>
        </w:drawing>
      </w:r>
    </w:p>
    <w:p w:rsidR="00425675" w:rsidRPr="005C7787" w:rsidRDefault="00425675" w:rsidP="00425675">
      <w:pPr>
        <w:spacing w:line="0" w:lineRule="atLeast"/>
        <w:jc w:val="center"/>
        <w:rPr>
          <w:rFonts w:ascii="Arial" w:eastAsia="Arial" w:hAnsi="Arial"/>
          <w:sz w:val="22"/>
        </w:rPr>
        <w:sectPr w:rsidR="00425675" w:rsidRPr="005C7787" w:rsidSect="00DD538B">
          <w:pgSz w:w="11900" w:h="16838"/>
          <w:pgMar w:top="994" w:right="1066" w:bottom="1440" w:left="1440" w:header="0" w:footer="0" w:gutter="0"/>
          <w:cols w:space="0" w:equalWidth="0">
            <w:col w:w="9400"/>
          </w:cols>
          <w:docGrid w:linePitch="360"/>
        </w:sectPr>
      </w:pPr>
      <w:r w:rsidRPr="005C7787">
        <w:rPr>
          <w:rFonts w:ascii="Arial" w:eastAsia="Arial" w:hAnsi="Arial"/>
          <w:noProof/>
          <w:sz w:val="22"/>
        </w:rPr>
        <w:lastRenderedPageBreak/>
        <w:drawing>
          <wp:inline distT="0" distB="0" distL="0" distR="0" wp14:anchorId="5A3D1E0E" wp14:editId="75B6EE6D">
            <wp:extent cx="5965190" cy="33553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5.jpeg"/>
                    <pic:cNvPicPr/>
                  </pic:nvPicPr>
                  <pic:blipFill>
                    <a:blip r:embed="rId28">
                      <a:extLst>
                        <a:ext uri="{28A0092B-C50C-407E-A947-70E740481C1C}">
                          <a14:useLocalDpi xmlns:a14="http://schemas.microsoft.com/office/drawing/2010/main" val="0"/>
                        </a:ext>
                      </a:extLst>
                    </a:blip>
                    <a:stretch>
                      <a:fillRect/>
                    </a:stretch>
                  </pic:blipFill>
                  <pic:spPr>
                    <a:xfrm>
                      <a:off x="0" y="0"/>
                      <a:ext cx="5965190" cy="3355340"/>
                    </a:xfrm>
                    <a:prstGeom prst="rect">
                      <a:avLst/>
                    </a:prstGeom>
                  </pic:spPr>
                </pic:pic>
              </a:graphicData>
            </a:graphic>
          </wp:inline>
        </w:drawing>
      </w: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40757A" w:rsidP="00872122">
      <w:pPr>
        <w:rPr>
          <w:rFonts w:ascii="Arial" w:hAnsi="Arial"/>
          <w:sz w:val="24"/>
          <w:szCs w:val="24"/>
        </w:rPr>
      </w:pPr>
      <w:r w:rsidRPr="005C7787">
        <w:rPr>
          <w:rFonts w:ascii="Arial" w:hAnsi="Arial"/>
          <w:sz w:val="24"/>
          <w:szCs w:val="24"/>
        </w:rPr>
        <w:t>Utilizados numeros para demonstrar em qual estado o circuito se encontra( 1 à 5, A à E) , e os respectivos Leds vermelho e verde, sinalizando quem deve esperar/retornar e guardar os metais, e quem já pode atravessar.</w:t>
      </w: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BC79F1" w:rsidRPr="005C7787" w:rsidRDefault="00BC79F1" w:rsidP="00D85259">
      <w:pPr>
        <w:spacing w:line="200" w:lineRule="exact"/>
        <w:rPr>
          <w:rFonts w:ascii="Arial" w:eastAsia="Times New Roman" w:hAnsi="Arial"/>
        </w:rPr>
      </w:pPr>
    </w:p>
    <w:p w:rsidR="00D85259" w:rsidRPr="005C7787" w:rsidRDefault="00D85259" w:rsidP="00D85259">
      <w:pPr>
        <w:spacing w:line="0" w:lineRule="atLeast"/>
        <w:ind w:left="9120"/>
        <w:rPr>
          <w:rFonts w:ascii="Arial" w:eastAsia="Arial" w:hAnsi="Arial"/>
          <w:sz w:val="17"/>
        </w:rPr>
      </w:pPr>
      <w:bookmarkStart w:id="14" w:name="page16"/>
      <w:bookmarkEnd w:id="14"/>
    </w:p>
    <w:p w:rsidR="00D85259" w:rsidRPr="005C7787" w:rsidRDefault="00D85259" w:rsidP="00D85259">
      <w:pPr>
        <w:spacing w:line="286" w:lineRule="exact"/>
        <w:rPr>
          <w:rFonts w:ascii="Arial" w:eastAsia="Times New Roman" w:hAnsi="Arial"/>
        </w:rPr>
      </w:pPr>
    </w:p>
    <w:p w:rsidR="00D85259" w:rsidRPr="005C7787" w:rsidRDefault="00D85259" w:rsidP="00D85259">
      <w:pPr>
        <w:spacing w:line="0" w:lineRule="atLeast"/>
        <w:ind w:left="240"/>
        <w:rPr>
          <w:rFonts w:ascii="Arial" w:eastAsia="Arial" w:hAnsi="Arial"/>
          <w:sz w:val="50"/>
        </w:rPr>
      </w:pPr>
      <w:r w:rsidRPr="005C7787">
        <w:rPr>
          <w:rFonts w:ascii="Arial" w:eastAsia="Arial" w:hAnsi="Arial"/>
          <w:sz w:val="50"/>
        </w:rPr>
        <w:t>4 Análise crítica e discussão</w:t>
      </w: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200" w:lineRule="exact"/>
        <w:rPr>
          <w:rFonts w:ascii="Arial" w:eastAsia="Times New Roman" w:hAnsi="Arial"/>
        </w:rPr>
      </w:pPr>
    </w:p>
    <w:p w:rsidR="00D85259" w:rsidRPr="005C7787" w:rsidRDefault="00D85259" w:rsidP="00D85259">
      <w:pPr>
        <w:spacing w:line="399" w:lineRule="exact"/>
        <w:rPr>
          <w:rFonts w:ascii="Arial" w:eastAsia="Times New Roman" w:hAnsi="Arial"/>
        </w:rPr>
      </w:pPr>
    </w:p>
    <w:p w:rsidR="00D85259" w:rsidRPr="005C7787" w:rsidRDefault="00D85259" w:rsidP="00D85259">
      <w:pPr>
        <w:spacing w:line="337" w:lineRule="auto"/>
        <w:ind w:left="260" w:firstLine="737"/>
        <w:jc w:val="both"/>
        <w:rPr>
          <w:rFonts w:ascii="Arial" w:eastAsia="Arial" w:hAnsi="Arial"/>
          <w:sz w:val="24"/>
        </w:rPr>
      </w:pPr>
      <w:r w:rsidRPr="005C7787">
        <w:rPr>
          <w:rFonts w:ascii="Arial" w:eastAsia="Arial" w:hAnsi="Arial"/>
          <w:sz w:val="24"/>
        </w:rPr>
        <w:t xml:space="preserve">O </w:t>
      </w:r>
      <w:hyperlink w:anchor="page11" w:history="1">
        <w:r w:rsidRPr="005C7787">
          <w:rPr>
            <w:rFonts w:ascii="Arial" w:eastAsia="Arial" w:hAnsi="Arial"/>
            <w:color w:val="2905C3"/>
            <w:sz w:val="24"/>
          </w:rPr>
          <w:t>Código 2.</w:t>
        </w:r>
        <w:r w:rsidR="00827C61" w:rsidRPr="005C7787">
          <w:rPr>
            <w:rFonts w:ascii="Arial" w:eastAsia="Arial" w:hAnsi="Arial"/>
            <w:color w:val="2905C3"/>
            <w:sz w:val="24"/>
          </w:rPr>
          <w:t>2</w:t>
        </w:r>
        <w:r w:rsidRPr="005C7787">
          <w:rPr>
            <w:rFonts w:ascii="Arial" w:eastAsia="Arial" w:hAnsi="Arial"/>
            <w:sz w:val="24"/>
          </w:rPr>
          <w:t xml:space="preserve"> </w:t>
        </w:r>
      </w:hyperlink>
      <w:r w:rsidRPr="005C7787">
        <w:rPr>
          <w:rFonts w:ascii="Arial" w:eastAsia="Arial" w:hAnsi="Arial"/>
          <w:sz w:val="24"/>
        </w:rPr>
        <w:t>engloba todos as entradas, todos os estados e suas saídas, assim, se fosse um circuito sequ</w:t>
      </w:r>
      <w:r w:rsidR="00135FC2" w:rsidRPr="005C7787">
        <w:rPr>
          <w:rFonts w:ascii="Arial" w:eastAsia="Arial" w:hAnsi="Arial"/>
          <w:sz w:val="24"/>
        </w:rPr>
        <w:t>e</w:t>
      </w:r>
      <w:r w:rsidRPr="005C7787">
        <w:rPr>
          <w:rFonts w:ascii="Arial" w:eastAsia="Arial" w:hAnsi="Arial"/>
          <w:sz w:val="24"/>
        </w:rPr>
        <w:t>ncial, englobaria o circuito de excitação, circuito de memória e o circuito de saída.</w:t>
      </w:r>
    </w:p>
    <w:p w:rsidR="00135FC2" w:rsidRPr="005C7787" w:rsidRDefault="00135FC2" w:rsidP="00135FC2">
      <w:pPr>
        <w:spacing w:line="337" w:lineRule="auto"/>
        <w:ind w:left="260" w:firstLine="737"/>
        <w:jc w:val="both"/>
        <w:rPr>
          <w:rFonts w:ascii="Arial" w:eastAsia="Arial" w:hAnsi="Arial"/>
          <w:sz w:val="24"/>
        </w:rPr>
      </w:pPr>
      <w:r w:rsidRPr="005C7787">
        <w:rPr>
          <w:rFonts w:ascii="Arial" w:eastAsia="Arial" w:hAnsi="Arial"/>
          <w:sz w:val="24"/>
        </w:rPr>
        <w:t>Os resultados obtidos representam o comportamento ideal esperado, como definido no projeto. Das dificuldades encontradas, destacam-se as dificuldades em controlar as mudanças de estados, já que as entradas eram “pegas” automaticamente pela placa da Altera, podendo pular 2 estados de uma vez dependendo da entrada, e assim desorientar e dificultar a vida dos observadores.</w:t>
      </w:r>
    </w:p>
    <w:p w:rsidR="00135FC2" w:rsidRPr="005C7787" w:rsidRDefault="00135FC2" w:rsidP="00135FC2">
      <w:pPr>
        <w:spacing w:line="337" w:lineRule="auto"/>
        <w:ind w:left="260" w:firstLine="737"/>
        <w:jc w:val="both"/>
        <w:rPr>
          <w:rFonts w:ascii="Arial" w:eastAsia="Arial" w:hAnsi="Arial"/>
          <w:sz w:val="24"/>
        </w:rPr>
      </w:pPr>
      <w:r w:rsidRPr="005C7787">
        <w:rPr>
          <w:rFonts w:ascii="Arial" w:eastAsia="Arial" w:hAnsi="Arial"/>
          <w:sz w:val="24"/>
        </w:rPr>
        <w:t>Houve relativa facilidade para a idealização e desenvolvimento da máquina de estados, conteúdo já estudado previamente</w:t>
      </w:r>
      <w:r w:rsidR="0040757A" w:rsidRPr="005C7787">
        <w:rPr>
          <w:rFonts w:ascii="Arial" w:eastAsia="Arial" w:hAnsi="Arial"/>
          <w:sz w:val="24"/>
        </w:rPr>
        <w:t xml:space="preserve">, principalmente devido a facilidades recentemente descobertas da ferramenta Quartus. </w:t>
      </w:r>
    </w:p>
    <w:p w:rsidR="00135FC2" w:rsidRPr="005C7787" w:rsidRDefault="00135FC2" w:rsidP="00135FC2">
      <w:pPr>
        <w:spacing w:line="337" w:lineRule="auto"/>
        <w:ind w:left="260" w:firstLine="737"/>
        <w:jc w:val="both"/>
        <w:rPr>
          <w:rFonts w:ascii="Arial" w:eastAsia="Arial" w:hAnsi="Arial"/>
          <w:sz w:val="24"/>
        </w:rPr>
      </w:pPr>
    </w:p>
    <w:p w:rsidR="005E3B9E" w:rsidRPr="005C7787" w:rsidRDefault="005E3B9E" w:rsidP="00CF18D2">
      <w:pPr>
        <w:spacing w:line="337" w:lineRule="auto"/>
        <w:jc w:val="both"/>
        <w:rPr>
          <w:rFonts w:ascii="Arial" w:eastAsia="Arial" w:hAnsi="Arial"/>
          <w:sz w:val="24"/>
        </w:rPr>
      </w:pPr>
      <w:r w:rsidRPr="005C7787">
        <w:rPr>
          <w:rFonts w:ascii="Arial" w:eastAsia="Arial" w:hAnsi="Arial"/>
          <w:sz w:val="24"/>
        </w:rPr>
        <w:t xml:space="preserve"> </w:t>
      </w:r>
    </w:p>
    <w:sectPr w:rsidR="005E3B9E" w:rsidRPr="005C7787">
      <w:pgSz w:w="11900" w:h="16838"/>
      <w:pgMar w:top="994" w:right="1146" w:bottom="1440" w:left="1440" w:header="0" w:footer="0" w:gutter="0"/>
      <w:cols w:space="0" w:equalWidth="0">
        <w:col w:w="93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9495CFE"/>
    <w:lvl w:ilvl="0" w:tplc="34D42812">
      <w:start w:val="1"/>
      <w:numFmt w:val="bullet"/>
      <w:lvlText w:val="1"/>
      <w:lvlJc w:val="left"/>
    </w:lvl>
    <w:lvl w:ilvl="1" w:tplc="9A08CB32">
      <w:start w:val="1"/>
      <w:numFmt w:val="bullet"/>
      <w:lvlText w:val=""/>
      <w:lvlJc w:val="left"/>
    </w:lvl>
    <w:lvl w:ilvl="2" w:tplc="C1323FE4">
      <w:start w:val="1"/>
      <w:numFmt w:val="bullet"/>
      <w:lvlText w:val=""/>
      <w:lvlJc w:val="left"/>
    </w:lvl>
    <w:lvl w:ilvl="3" w:tplc="5C8E16F6">
      <w:start w:val="1"/>
      <w:numFmt w:val="bullet"/>
      <w:lvlText w:val=""/>
      <w:lvlJc w:val="left"/>
    </w:lvl>
    <w:lvl w:ilvl="4" w:tplc="5EBA9098">
      <w:start w:val="1"/>
      <w:numFmt w:val="bullet"/>
      <w:lvlText w:val=""/>
      <w:lvlJc w:val="left"/>
    </w:lvl>
    <w:lvl w:ilvl="5" w:tplc="8D5C7062">
      <w:start w:val="1"/>
      <w:numFmt w:val="bullet"/>
      <w:lvlText w:val=""/>
      <w:lvlJc w:val="left"/>
    </w:lvl>
    <w:lvl w:ilvl="6" w:tplc="C576ECA4">
      <w:start w:val="1"/>
      <w:numFmt w:val="bullet"/>
      <w:lvlText w:val=""/>
      <w:lvlJc w:val="left"/>
    </w:lvl>
    <w:lvl w:ilvl="7" w:tplc="CD5032FE">
      <w:start w:val="1"/>
      <w:numFmt w:val="bullet"/>
      <w:lvlText w:val=""/>
      <w:lvlJc w:val="left"/>
    </w:lvl>
    <w:lvl w:ilvl="8" w:tplc="A476E944">
      <w:start w:val="1"/>
      <w:numFmt w:val="bullet"/>
      <w:lvlText w:val=""/>
      <w:lvlJc w:val="left"/>
    </w:lvl>
  </w:abstractNum>
  <w:abstractNum w:abstractNumId="1" w15:restartNumberingAfterBreak="0">
    <w:nsid w:val="00000002"/>
    <w:multiLevelType w:val="hybridMultilevel"/>
    <w:tmpl w:val="2AE8944A"/>
    <w:lvl w:ilvl="0" w:tplc="4AC82F88">
      <w:start w:val="1"/>
      <w:numFmt w:val="bullet"/>
      <w:lvlText w:val="2"/>
      <w:lvlJc w:val="left"/>
    </w:lvl>
    <w:lvl w:ilvl="1" w:tplc="DC88D370">
      <w:start w:val="1"/>
      <w:numFmt w:val="bullet"/>
      <w:lvlText w:val=""/>
      <w:lvlJc w:val="left"/>
    </w:lvl>
    <w:lvl w:ilvl="2" w:tplc="FD5ECD84">
      <w:start w:val="1"/>
      <w:numFmt w:val="bullet"/>
      <w:lvlText w:val=""/>
      <w:lvlJc w:val="left"/>
    </w:lvl>
    <w:lvl w:ilvl="3" w:tplc="D940E5EA">
      <w:start w:val="1"/>
      <w:numFmt w:val="bullet"/>
      <w:lvlText w:val=""/>
      <w:lvlJc w:val="left"/>
    </w:lvl>
    <w:lvl w:ilvl="4" w:tplc="C9426C36">
      <w:start w:val="1"/>
      <w:numFmt w:val="bullet"/>
      <w:lvlText w:val=""/>
      <w:lvlJc w:val="left"/>
    </w:lvl>
    <w:lvl w:ilvl="5" w:tplc="AD5C29CA">
      <w:start w:val="1"/>
      <w:numFmt w:val="bullet"/>
      <w:lvlText w:val=""/>
      <w:lvlJc w:val="left"/>
    </w:lvl>
    <w:lvl w:ilvl="6" w:tplc="80A23D1C">
      <w:start w:val="1"/>
      <w:numFmt w:val="bullet"/>
      <w:lvlText w:val=""/>
      <w:lvlJc w:val="left"/>
    </w:lvl>
    <w:lvl w:ilvl="7" w:tplc="E3A6F7BE">
      <w:start w:val="1"/>
      <w:numFmt w:val="bullet"/>
      <w:lvlText w:val=""/>
      <w:lvlJc w:val="left"/>
    </w:lvl>
    <w:lvl w:ilvl="8" w:tplc="D97060B2">
      <w:start w:val="1"/>
      <w:numFmt w:val="bullet"/>
      <w:lvlText w:val=""/>
      <w:lvlJc w:val="left"/>
    </w:lvl>
  </w:abstractNum>
  <w:abstractNum w:abstractNumId="2" w15:restartNumberingAfterBreak="0">
    <w:nsid w:val="00000003"/>
    <w:multiLevelType w:val="hybridMultilevel"/>
    <w:tmpl w:val="625558EC"/>
    <w:lvl w:ilvl="0" w:tplc="2C3E98CE">
      <w:start w:val="1"/>
      <w:numFmt w:val="bullet"/>
      <w:lvlText w:val="3"/>
      <w:lvlJc w:val="left"/>
    </w:lvl>
    <w:lvl w:ilvl="1" w:tplc="92BA92F4">
      <w:start w:val="1"/>
      <w:numFmt w:val="bullet"/>
      <w:lvlText w:val=""/>
      <w:lvlJc w:val="left"/>
    </w:lvl>
    <w:lvl w:ilvl="2" w:tplc="19E02D78">
      <w:start w:val="1"/>
      <w:numFmt w:val="bullet"/>
      <w:lvlText w:val=""/>
      <w:lvlJc w:val="left"/>
    </w:lvl>
    <w:lvl w:ilvl="3" w:tplc="C420ACD2">
      <w:start w:val="1"/>
      <w:numFmt w:val="bullet"/>
      <w:lvlText w:val=""/>
      <w:lvlJc w:val="left"/>
    </w:lvl>
    <w:lvl w:ilvl="4" w:tplc="6ED45AA6">
      <w:start w:val="1"/>
      <w:numFmt w:val="bullet"/>
      <w:lvlText w:val=""/>
      <w:lvlJc w:val="left"/>
    </w:lvl>
    <w:lvl w:ilvl="5" w:tplc="16A62648">
      <w:start w:val="1"/>
      <w:numFmt w:val="bullet"/>
      <w:lvlText w:val=""/>
      <w:lvlJc w:val="left"/>
    </w:lvl>
    <w:lvl w:ilvl="6" w:tplc="FDA2CD1E">
      <w:start w:val="1"/>
      <w:numFmt w:val="bullet"/>
      <w:lvlText w:val=""/>
      <w:lvlJc w:val="left"/>
    </w:lvl>
    <w:lvl w:ilvl="7" w:tplc="6FB4CE9A">
      <w:start w:val="1"/>
      <w:numFmt w:val="bullet"/>
      <w:lvlText w:val=""/>
      <w:lvlJc w:val="left"/>
    </w:lvl>
    <w:lvl w:ilvl="8" w:tplc="A89AA042">
      <w:start w:val="1"/>
      <w:numFmt w:val="bullet"/>
      <w:lvlText w:val=""/>
      <w:lvlJc w:val="left"/>
    </w:lvl>
  </w:abstractNum>
  <w:abstractNum w:abstractNumId="3" w15:restartNumberingAfterBreak="0">
    <w:nsid w:val="00000004"/>
    <w:multiLevelType w:val="hybridMultilevel"/>
    <w:tmpl w:val="238E1F28"/>
    <w:lvl w:ilvl="0" w:tplc="F3EA116E">
      <w:start w:val="1"/>
      <w:numFmt w:val="decimal"/>
      <w:lvlText w:val="%1."/>
      <w:lvlJc w:val="left"/>
    </w:lvl>
    <w:lvl w:ilvl="1" w:tplc="FB5C829A">
      <w:start w:val="1"/>
      <w:numFmt w:val="bullet"/>
      <w:lvlText w:val=""/>
      <w:lvlJc w:val="left"/>
    </w:lvl>
    <w:lvl w:ilvl="2" w:tplc="B72A69D2">
      <w:start w:val="1"/>
      <w:numFmt w:val="bullet"/>
      <w:lvlText w:val=""/>
      <w:lvlJc w:val="left"/>
    </w:lvl>
    <w:lvl w:ilvl="3" w:tplc="1D466ED0">
      <w:start w:val="1"/>
      <w:numFmt w:val="bullet"/>
      <w:lvlText w:val=""/>
      <w:lvlJc w:val="left"/>
    </w:lvl>
    <w:lvl w:ilvl="4" w:tplc="7D9063B2">
      <w:start w:val="1"/>
      <w:numFmt w:val="bullet"/>
      <w:lvlText w:val=""/>
      <w:lvlJc w:val="left"/>
    </w:lvl>
    <w:lvl w:ilvl="5" w:tplc="379E2956">
      <w:start w:val="1"/>
      <w:numFmt w:val="bullet"/>
      <w:lvlText w:val=""/>
      <w:lvlJc w:val="left"/>
    </w:lvl>
    <w:lvl w:ilvl="6" w:tplc="3B88440C">
      <w:start w:val="1"/>
      <w:numFmt w:val="bullet"/>
      <w:lvlText w:val=""/>
      <w:lvlJc w:val="left"/>
    </w:lvl>
    <w:lvl w:ilvl="7" w:tplc="15105F06">
      <w:start w:val="1"/>
      <w:numFmt w:val="bullet"/>
      <w:lvlText w:val=""/>
      <w:lvlJc w:val="left"/>
    </w:lvl>
    <w:lvl w:ilvl="8" w:tplc="C7081F42">
      <w:start w:val="1"/>
      <w:numFmt w:val="bullet"/>
      <w:lvlText w:val=""/>
      <w:lvlJc w:val="left"/>
    </w:lvl>
  </w:abstractNum>
  <w:abstractNum w:abstractNumId="4" w15:restartNumberingAfterBreak="0">
    <w:nsid w:val="00000005"/>
    <w:multiLevelType w:val="hybridMultilevel"/>
    <w:tmpl w:val="46E87CCC"/>
    <w:lvl w:ilvl="0" w:tplc="1ACC4964">
      <w:start w:val="1"/>
      <w:numFmt w:val="bullet"/>
      <w:lvlText w:val="1"/>
      <w:lvlJc w:val="left"/>
    </w:lvl>
    <w:lvl w:ilvl="1" w:tplc="127ECE66">
      <w:start w:val="1"/>
      <w:numFmt w:val="bullet"/>
      <w:lvlText w:val=""/>
      <w:lvlJc w:val="left"/>
    </w:lvl>
    <w:lvl w:ilvl="2" w:tplc="AE20ADCC">
      <w:start w:val="1"/>
      <w:numFmt w:val="bullet"/>
      <w:lvlText w:val=""/>
      <w:lvlJc w:val="left"/>
    </w:lvl>
    <w:lvl w:ilvl="3" w:tplc="E0467B3E">
      <w:start w:val="1"/>
      <w:numFmt w:val="bullet"/>
      <w:lvlText w:val=""/>
      <w:lvlJc w:val="left"/>
    </w:lvl>
    <w:lvl w:ilvl="4" w:tplc="93046980">
      <w:start w:val="1"/>
      <w:numFmt w:val="bullet"/>
      <w:lvlText w:val=""/>
      <w:lvlJc w:val="left"/>
    </w:lvl>
    <w:lvl w:ilvl="5" w:tplc="F17E262A">
      <w:start w:val="1"/>
      <w:numFmt w:val="bullet"/>
      <w:lvlText w:val=""/>
      <w:lvlJc w:val="left"/>
    </w:lvl>
    <w:lvl w:ilvl="6" w:tplc="5C4C61CA">
      <w:start w:val="1"/>
      <w:numFmt w:val="bullet"/>
      <w:lvlText w:val=""/>
      <w:lvlJc w:val="left"/>
    </w:lvl>
    <w:lvl w:ilvl="7" w:tplc="F55456CE">
      <w:start w:val="1"/>
      <w:numFmt w:val="bullet"/>
      <w:lvlText w:val=""/>
      <w:lvlJc w:val="left"/>
    </w:lvl>
    <w:lvl w:ilvl="8" w:tplc="8A927356">
      <w:start w:val="1"/>
      <w:numFmt w:val="bullet"/>
      <w:lvlText w:val=""/>
      <w:lvlJc w:val="left"/>
    </w:lvl>
  </w:abstractNum>
  <w:abstractNum w:abstractNumId="5" w15:restartNumberingAfterBreak="0">
    <w:nsid w:val="12D36ECD"/>
    <w:multiLevelType w:val="hybridMultilevel"/>
    <w:tmpl w:val="0400E6BE"/>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43D"/>
    <w:rsid w:val="00005CF7"/>
    <w:rsid w:val="00017389"/>
    <w:rsid w:val="00021016"/>
    <w:rsid w:val="00092569"/>
    <w:rsid w:val="00093CAE"/>
    <w:rsid w:val="000A6B05"/>
    <w:rsid w:val="000B5861"/>
    <w:rsid w:val="000C7DEC"/>
    <w:rsid w:val="000E0EE6"/>
    <w:rsid w:val="00130382"/>
    <w:rsid w:val="00135FC2"/>
    <w:rsid w:val="001F6D02"/>
    <w:rsid w:val="00247C6B"/>
    <w:rsid w:val="002D32FA"/>
    <w:rsid w:val="00394136"/>
    <w:rsid w:val="003A6958"/>
    <w:rsid w:val="0040757A"/>
    <w:rsid w:val="00425675"/>
    <w:rsid w:val="00462D94"/>
    <w:rsid w:val="004B1994"/>
    <w:rsid w:val="005504DE"/>
    <w:rsid w:val="005A27FD"/>
    <w:rsid w:val="005C7787"/>
    <w:rsid w:val="005E3B9E"/>
    <w:rsid w:val="00602407"/>
    <w:rsid w:val="00647E9F"/>
    <w:rsid w:val="00653060"/>
    <w:rsid w:val="00653A57"/>
    <w:rsid w:val="0067056C"/>
    <w:rsid w:val="007872B1"/>
    <w:rsid w:val="007A3C87"/>
    <w:rsid w:val="007B6846"/>
    <w:rsid w:val="00827C61"/>
    <w:rsid w:val="00841B8B"/>
    <w:rsid w:val="00863361"/>
    <w:rsid w:val="00872122"/>
    <w:rsid w:val="008913A8"/>
    <w:rsid w:val="0092312F"/>
    <w:rsid w:val="00937B18"/>
    <w:rsid w:val="00973A90"/>
    <w:rsid w:val="009C543D"/>
    <w:rsid w:val="009D7892"/>
    <w:rsid w:val="00A4469D"/>
    <w:rsid w:val="00AF6424"/>
    <w:rsid w:val="00BB7EAA"/>
    <w:rsid w:val="00BC79F1"/>
    <w:rsid w:val="00BE32E2"/>
    <w:rsid w:val="00CA54E2"/>
    <w:rsid w:val="00CB3A27"/>
    <w:rsid w:val="00CC52B2"/>
    <w:rsid w:val="00CF18D2"/>
    <w:rsid w:val="00D43AC7"/>
    <w:rsid w:val="00D6673C"/>
    <w:rsid w:val="00D85259"/>
    <w:rsid w:val="00DD538B"/>
    <w:rsid w:val="00DE3677"/>
    <w:rsid w:val="00EA5721"/>
    <w:rsid w:val="00EA7BF5"/>
    <w:rsid w:val="00F12F90"/>
    <w:rsid w:val="00FA0D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6B00DC"/>
  <w15:chartTrackingRefBased/>
  <w15:docId w15:val="{5B4ADF58-4A34-4A6F-80F7-9517DF3FE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D94"/>
    <w:pPr>
      <w:ind w:left="720"/>
      <w:contextualSpacing/>
    </w:pPr>
  </w:style>
  <w:style w:type="paragraph" w:styleId="NoSpacing">
    <w:name w:val="No Spacing"/>
    <w:uiPriority w:val="1"/>
    <w:qFormat/>
    <w:rsid w:val="00D85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0.png"/><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10" Type="http://schemas.microsoft.com/office/2007/relationships/hdphoto" Target="media/hdphoto1.wd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148B0-D9B2-4BBD-918B-7E78E5372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24</Pages>
  <Words>1886</Words>
  <Characters>10188</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Lobisgato</dc:creator>
  <cp:keywords/>
  <cp:lastModifiedBy>Marciano Store</cp:lastModifiedBy>
  <cp:revision>44</cp:revision>
  <dcterms:created xsi:type="dcterms:W3CDTF">2017-12-10T18:58:00Z</dcterms:created>
  <dcterms:modified xsi:type="dcterms:W3CDTF">2017-12-22T00:44:00Z</dcterms:modified>
</cp:coreProperties>
</file>